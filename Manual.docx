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33A80" w14:textId="35EACFC3" w:rsidR="00ED06AE" w:rsidRDefault="00204E5C" w:rsidP="00845E7F">
      <w:pPr>
        <w:pStyle w:val="af2"/>
      </w:pPr>
      <w:r>
        <w:fldChar w:fldCharType="begin"/>
      </w:r>
      <w:r w:rsidR="005429F1">
        <w:instrText xml:space="preserve"> </w:instrText>
      </w:r>
      <w:r w:rsidR="005429F1">
        <w:rPr>
          <w:lang w:val="en-US"/>
        </w:rPr>
        <w:instrText>SET</w:instrText>
      </w:r>
      <w:r w:rsidR="005429F1" w:rsidRPr="00550B5B">
        <w:instrText xml:space="preserve"> </w:instrText>
      </w:r>
      <w:r w:rsidR="005429F1">
        <w:rPr>
          <w:lang w:val="en-US"/>
        </w:rPr>
        <w:instrText>ProgramName</w:instrText>
      </w:r>
      <w:r w:rsidR="005429F1" w:rsidRPr="00550B5B">
        <w:instrText xml:space="preserve"> </w:instrText>
      </w:r>
      <w:r>
        <w:rPr>
          <w:lang w:val="en-US"/>
        </w:rPr>
        <w:fldChar w:fldCharType="begin"/>
      </w:r>
      <w:r w:rsidR="005429F1" w:rsidRPr="00550B5B">
        <w:instrText xml:space="preserve"> </w:instrText>
      </w:r>
      <w:r w:rsidR="005429F1">
        <w:rPr>
          <w:lang w:val="en-US"/>
        </w:rPr>
        <w:instrText>FILLIN</w:instrText>
      </w:r>
      <w:r w:rsidR="005429F1" w:rsidRPr="00550B5B">
        <w:instrText xml:space="preserve"> </w:instrText>
      </w:r>
      <w:r w:rsidR="005429F1">
        <w:instrText>"Введите название программы"\</w:instrText>
      </w:r>
      <w:r w:rsidR="005429F1">
        <w:rPr>
          <w:lang w:val="en-US"/>
        </w:rPr>
        <w:instrText>d</w:instrText>
      </w:r>
      <w:r w:rsidR="005429F1" w:rsidRPr="00550B5B">
        <w:instrText xml:space="preserve"> </w:instrText>
      </w:r>
      <w:r>
        <w:fldChar w:fldCharType="begin"/>
      </w:r>
      <w:r w:rsidR="006346A2">
        <w:instrText xml:space="preserve"> IF </w:instrText>
      </w:r>
      <w:r>
        <w:fldChar w:fldCharType="begin"/>
      </w:r>
      <w:r w:rsidR="006346A2">
        <w:instrText xml:space="preserve"> REF ProgramName </w:instrText>
      </w:r>
      <w:r>
        <w:fldChar w:fldCharType="separate"/>
      </w:r>
      <w:r w:rsidR="0052110C">
        <w:rPr>
          <w:noProof/>
          <w:lang w:val="en-US"/>
        </w:rPr>
        <w:instrText>Программный комплекс администрирования</w:instrText>
      </w:r>
      <w:r>
        <w:fldChar w:fldCharType="end"/>
      </w:r>
      <w:r w:rsidR="006346A2">
        <w:instrText xml:space="preserve"> = "" </w:instrText>
      </w:r>
      <w:r w:rsidR="005429F1">
        <w:instrText>"</w:instrText>
      </w:r>
      <w:r w:rsidR="00901CA2" w:rsidRPr="00901CA2">
        <w:instrText>Программный комплекс многомерной обработки и анализа температурных параметров газовых и жидкостных сред и элементов конструкции РКН</w:instrText>
      </w:r>
      <w:r w:rsidR="005429F1">
        <w:instrText>"</w:instrText>
      </w:r>
      <w:r w:rsidR="005429F1" w:rsidRPr="00550B5B">
        <w:instrText xml:space="preserve"> </w:instrText>
      </w:r>
      <w:r>
        <w:fldChar w:fldCharType="begin"/>
      </w:r>
      <w:r w:rsidR="006346A2">
        <w:instrText xml:space="preserve"> REF ProgramName </w:instrText>
      </w:r>
      <w:r>
        <w:fldChar w:fldCharType="separate"/>
      </w:r>
      <w:r w:rsidR="0052110C">
        <w:rPr>
          <w:noProof/>
          <w:lang w:val="en-US"/>
        </w:rPr>
        <w:instrText>Программный комплекс администрирования</w:instrText>
      </w:r>
      <w:r>
        <w:fldChar w:fldCharType="end"/>
      </w:r>
      <w:r w:rsidR="006346A2">
        <w:instrText xml:space="preserve"> </w:instrText>
      </w:r>
      <w:r>
        <w:fldChar w:fldCharType="separate"/>
      </w:r>
      <w:r w:rsidR="0052110C">
        <w:rPr>
          <w:noProof/>
          <w:lang w:val="en-US"/>
        </w:rPr>
        <w:instrText>Программный комплекс администрирования</w:instrText>
      </w:r>
      <w:r>
        <w:fldChar w:fldCharType="end"/>
      </w:r>
      <w:r w:rsidR="005429F1" w:rsidRPr="00550B5B">
        <w:instrText>\</w:instrText>
      </w:r>
      <w:r w:rsidR="005429F1">
        <w:rPr>
          <w:lang w:val="en-US"/>
        </w:rPr>
        <w:instrText>o</w:instrText>
      </w:r>
      <w:r w:rsidR="005429F1" w:rsidRPr="00550B5B">
        <w:instrText xml:space="preserve"> </w:instrText>
      </w:r>
      <w:r w:rsidR="005429F1">
        <w:instrText xml:space="preserve">\* MERGEFORMAT </w:instrText>
      </w:r>
      <w:r>
        <w:rPr>
          <w:lang w:val="en-US"/>
        </w:rPr>
        <w:fldChar w:fldCharType="separate"/>
      </w:r>
      <w:r w:rsidR="00C53392">
        <w:rPr>
          <w:lang w:val="en-US"/>
        </w:rPr>
        <w:instrText>Программный комплекс администрирования</w:instrText>
      </w:r>
      <w:r>
        <w:rPr>
          <w:lang w:val="en-US"/>
        </w:rPr>
        <w:fldChar w:fldCharType="end"/>
      </w:r>
      <w:r w:rsidR="005429F1">
        <w:instrText xml:space="preserve"> </w:instrText>
      </w:r>
      <w:r>
        <w:fldChar w:fldCharType="separate"/>
      </w:r>
      <w:bookmarkStart w:id="0" w:name="ProgramName"/>
      <w:r w:rsidR="007133B2">
        <w:rPr>
          <w:noProof/>
          <w:lang w:val="en-US"/>
        </w:rPr>
        <w:t>Программный комплекс администрирования</w:t>
      </w:r>
      <w:bookmarkEnd w:id="0"/>
      <w:r>
        <w:fldChar w:fldCharType="end"/>
      </w:r>
      <w:r w:rsidR="005429F1">
        <w:t xml:space="preserve"> </w:t>
      </w:r>
      <w:r>
        <w:fldChar w:fldCharType="begin"/>
      </w:r>
      <w:r w:rsidR="003927BF">
        <w:instrText xml:space="preserve"> </w:instrText>
      </w:r>
      <w:r w:rsidR="003927BF" w:rsidRPr="005D07EF">
        <w:instrText>SET</w:instrText>
      </w:r>
      <w:r w:rsidR="003927BF" w:rsidRPr="00550B5B">
        <w:instrText xml:space="preserve"> </w:instrText>
      </w:r>
      <w:r w:rsidR="003927BF">
        <w:instrText>Short</w:instrText>
      </w:r>
      <w:r w:rsidR="003927BF" w:rsidRPr="005D07EF">
        <w:instrText>ProgramName</w:instrText>
      </w:r>
      <w:r w:rsidR="003927BF" w:rsidRPr="00550B5B">
        <w:instrText xml:space="preserve"> </w:instrText>
      </w:r>
      <w:r w:rsidRPr="005D07EF">
        <w:fldChar w:fldCharType="begin"/>
      </w:r>
      <w:r w:rsidR="003927BF" w:rsidRPr="00550B5B">
        <w:instrText xml:space="preserve"> </w:instrText>
      </w:r>
      <w:r w:rsidR="003927BF" w:rsidRPr="005D07EF">
        <w:instrText>FILLIN</w:instrText>
      </w:r>
      <w:r w:rsidR="003927BF" w:rsidRPr="00550B5B">
        <w:instrText xml:space="preserve"> </w:instrText>
      </w:r>
      <w:r w:rsidR="003927BF">
        <w:instrText>"Введите сокращенное название программы"\</w:instrText>
      </w:r>
      <w:r w:rsidR="003927BF" w:rsidRPr="005D07EF">
        <w:instrText>d</w:instrText>
      </w:r>
      <w:r w:rsidR="003927BF" w:rsidRPr="00550B5B">
        <w:instrText xml:space="preserve"> </w:instrText>
      </w:r>
      <w:r>
        <w:fldChar w:fldCharType="begin"/>
      </w:r>
      <w:r w:rsidR="003927BF">
        <w:instrText xml:space="preserve"> IF </w:instrText>
      </w:r>
      <w:r>
        <w:fldChar w:fldCharType="begin"/>
      </w:r>
      <w:r w:rsidR="00A21873">
        <w:instrText xml:space="preserve"> REF ShortProgramName </w:instrText>
      </w:r>
      <w:r>
        <w:fldChar w:fldCharType="end"/>
      </w:r>
      <w:r w:rsidR="003927BF">
        <w:instrText xml:space="preserve"> = "" "ПК СП" </w:instrText>
      </w:r>
      <w:r w:rsidR="00B75DCE">
        <w:rPr>
          <w:noProof/>
        </w:rPr>
        <w:fldChar w:fldCharType="begin"/>
      </w:r>
      <w:r w:rsidR="00B75DCE">
        <w:rPr>
          <w:noProof/>
        </w:rPr>
        <w:instrText xml:space="preserve"> REF ShortProgramName </w:instrText>
      </w:r>
      <w:r w:rsidR="00B75DCE">
        <w:rPr>
          <w:noProof/>
        </w:rPr>
        <w:fldChar w:fldCharType="separate"/>
      </w:r>
      <w:r w:rsidR="00C53392">
        <w:rPr>
          <w:noProof/>
        </w:rPr>
        <w:instrText>ПК РКН</w:instrText>
      </w:r>
      <w:r w:rsidR="00B75DCE">
        <w:rPr>
          <w:noProof/>
        </w:rPr>
        <w:fldChar w:fldCharType="end"/>
      </w:r>
      <w:r w:rsidR="003927BF">
        <w:instrText xml:space="preserve"> </w:instrText>
      </w:r>
      <w:r>
        <w:fldChar w:fldCharType="separate"/>
      </w:r>
      <w:r w:rsidR="007133B2">
        <w:rPr>
          <w:noProof/>
        </w:rPr>
        <w:instrText>ПК СП</w:instrText>
      </w:r>
      <w:r>
        <w:fldChar w:fldCharType="end"/>
      </w:r>
      <w:r w:rsidR="003927BF" w:rsidRPr="00550B5B">
        <w:instrText xml:space="preserve"> \</w:instrText>
      </w:r>
      <w:r w:rsidR="003927BF" w:rsidRPr="005D07EF">
        <w:instrText>o</w:instrText>
      </w:r>
      <w:r w:rsidR="003927BF" w:rsidRPr="00550B5B">
        <w:instrText xml:space="preserve"> </w:instrText>
      </w:r>
      <w:r w:rsidR="003927BF">
        <w:instrText xml:space="preserve">\* MERGEFORMAT </w:instrText>
      </w:r>
      <w:r w:rsidRPr="005D07EF">
        <w:fldChar w:fldCharType="end"/>
      </w:r>
      <w:r w:rsidR="003927BF">
        <w:instrText xml:space="preserve"> </w:instrText>
      </w:r>
      <w:r>
        <w:fldChar w:fldCharType="separate"/>
      </w:r>
      <w:bookmarkStart w:id="1" w:name="ShortProgramName"/>
      <w:bookmarkEnd w:id="1"/>
      <w:r w:rsidR="007133B2">
        <w:rPr>
          <w:noProof/>
        </w:rPr>
        <w:t xml:space="preserve"> </w:t>
      </w:r>
      <w:r>
        <w:fldChar w:fldCharType="end"/>
      </w:r>
      <w:r>
        <w:fldChar w:fldCharType="begin"/>
      </w:r>
      <w:r w:rsidR="005429F1">
        <w:instrText xml:space="preserve"> </w:instrText>
      </w:r>
      <w:r w:rsidR="005429F1" w:rsidRPr="00F06EAC">
        <w:instrText xml:space="preserve">SET DecNum </w:instrText>
      </w:r>
      <w:r w:rsidRPr="00F06EAC">
        <w:fldChar w:fldCharType="begin"/>
      </w:r>
      <w:r w:rsidR="005429F1" w:rsidRPr="00F06EAC">
        <w:instrText xml:space="preserve"> FILLIN </w:instrText>
      </w:r>
      <w:r w:rsidR="005429F1">
        <w:instrText>"Введите децимальный номер"\</w:instrText>
      </w:r>
      <w:r w:rsidR="005429F1" w:rsidRPr="00F06EAC">
        <w:instrText xml:space="preserve">d </w:instrText>
      </w:r>
      <w:r>
        <w:fldChar w:fldCharType="begin"/>
      </w:r>
      <w:r w:rsidR="006346A2">
        <w:instrText xml:space="preserve"> IF </w:instrText>
      </w:r>
      <w:r>
        <w:fldChar w:fldCharType="begin"/>
      </w:r>
      <w:r w:rsidR="006346A2">
        <w:instrText xml:space="preserve"> REF DecNum </w:instrText>
      </w:r>
      <w:r>
        <w:fldChar w:fldCharType="separate"/>
      </w:r>
      <w:r w:rsidR="0052110C">
        <w:rPr>
          <w:noProof/>
        </w:rPr>
        <w:instrText>ВБМА.00352-01</w:instrText>
      </w:r>
      <w:r>
        <w:fldChar w:fldCharType="end"/>
      </w:r>
      <w:r w:rsidR="006346A2">
        <w:instrText xml:space="preserve"> = "" </w:instrText>
      </w:r>
      <w:r w:rsidR="005429F1" w:rsidRPr="006346A2">
        <w:instrText>ВБМА</w:instrText>
      </w:r>
      <w:r w:rsidR="005429F1" w:rsidRPr="00F06EAC">
        <w:instrText>.</w:instrText>
      </w:r>
      <w:r w:rsidR="005429F1">
        <w:instrText>001</w:instrText>
      </w:r>
      <w:r w:rsidR="006C0FD9">
        <w:instrText>5</w:instrText>
      </w:r>
      <w:r w:rsidR="005429F1">
        <w:instrText>3-01</w:instrText>
      </w:r>
      <w:r w:rsidR="006346A2">
        <w:instrText xml:space="preserve"> </w:instrText>
      </w:r>
      <w:r>
        <w:fldChar w:fldCharType="begin"/>
      </w:r>
      <w:r w:rsidR="006346A2">
        <w:instrText xml:space="preserve"> REF DecNum </w:instrText>
      </w:r>
      <w:r>
        <w:fldChar w:fldCharType="separate"/>
      </w:r>
      <w:r w:rsidR="0052110C">
        <w:rPr>
          <w:noProof/>
        </w:rPr>
        <w:instrText>ВБМА.00352-01</w:instrText>
      </w:r>
      <w:r>
        <w:fldChar w:fldCharType="end"/>
      </w:r>
      <w:r w:rsidR="006346A2">
        <w:instrText xml:space="preserve"> </w:instrText>
      </w:r>
      <w:r>
        <w:fldChar w:fldCharType="separate"/>
      </w:r>
      <w:r w:rsidR="0052110C">
        <w:rPr>
          <w:noProof/>
        </w:rPr>
        <w:instrText>ВБМА.00352-01</w:instrText>
      </w:r>
      <w:r>
        <w:fldChar w:fldCharType="end"/>
      </w:r>
      <w:r w:rsidR="005429F1" w:rsidRPr="00F06EAC">
        <w:instrText xml:space="preserve"> \o </w:instrText>
      </w:r>
      <w:r w:rsidR="005429F1">
        <w:instrText xml:space="preserve">\* MERGEFORMAT </w:instrText>
      </w:r>
      <w:r w:rsidRPr="00F06EAC">
        <w:fldChar w:fldCharType="separate"/>
      </w:r>
      <w:r w:rsidR="00C53392">
        <w:instrText>ВБМА.00352-01</w:instrText>
      </w:r>
      <w:r w:rsidRPr="00F06EAC">
        <w:fldChar w:fldCharType="end"/>
      </w:r>
      <w:r w:rsidR="005429F1">
        <w:instrText xml:space="preserve"> </w:instrText>
      </w:r>
      <w:r>
        <w:fldChar w:fldCharType="separate"/>
      </w:r>
      <w:bookmarkStart w:id="2" w:name="DecNum"/>
      <w:r w:rsidR="007133B2">
        <w:rPr>
          <w:noProof/>
        </w:rPr>
        <w:t>ВБМА.00352-01</w:t>
      </w:r>
      <w:bookmarkEnd w:id="2"/>
      <w:r>
        <w:fldChar w:fldCharType="end"/>
      </w:r>
      <w:r w:rsidR="005429F1">
        <w:t xml:space="preserve"> </w:t>
      </w:r>
      <w:r>
        <w:fldChar w:fldCharType="begin"/>
      </w:r>
      <w:r w:rsidR="00F75D67">
        <w:instrText xml:space="preserve"> </w:instrText>
      </w:r>
      <w:r w:rsidR="00F75D67">
        <w:rPr>
          <w:lang w:val="en-US"/>
        </w:rPr>
        <w:instrText>SET</w:instrText>
      </w:r>
      <w:r w:rsidR="00F75D67" w:rsidRPr="00550B5B">
        <w:instrText xml:space="preserve"> </w:instrText>
      </w:r>
      <w:r w:rsidR="00F75D67">
        <w:instrText>Year</w:instrText>
      </w:r>
      <w:r w:rsidR="00F75D67" w:rsidRPr="00550B5B">
        <w:instrText xml:space="preserve"> </w:instrText>
      </w:r>
      <w:r>
        <w:rPr>
          <w:lang w:val="en-US"/>
        </w:rPr>
        <w:fldChar w:fldCharType="begin"/>
      </w:r>
      <w:r w:rsidR="00F75D67" w:rsidRPr="00550B5B">
        <w:instrText xml:space="preserve"> </w:instrText>
      </w:r>
      <w:r w:rsidR="00F75D67">
        <w:rPr>
          <w:lang w:val="en-US"/>
        </w:rPr>
        <w:instrText>FILLIN</w:instrText>
      </w:r>
      <w:r w:rsidR="00F75D67" w:rsidRPr="00550B5B">
        <w:instrText xml:space="preserve"> </w:instrText>
      </w:r>
      <w:r w:rsidR="00F75D67">
        <w:instrText>"Введите год разработки"\</w:instrText>
      </w:r>
      <w:r w:rsidR="00F75D67">
        <w:rPr>
          <w:lang w:val="en-US"/>
        </w:rPr>
        <w:instrText>d</w:instrText>
      </w:r>
      <w:r w:rsidR="00F75D67" w:rsidRPr="00550B5B">
        <w:instrText xml:space="preserve"> </w:instrText>
      </w:r>
      <w:r>
        <w:fldChar w:fldCharType="begin"/>
      </w:r>
      <w:r w:rsidR="00F75D67">
        <w:instrText xml:space="preserve"> </w:instrText>
      </w:r>
      <w:r w:rsidR="00F75D67">
        <w:rPr>
          <w:lang w:val="en-US"/>
        </w:rPr>
        <w:instrText>DATE \@ "yyyy"</w:instrText>
      </w:r>
      <w:r w:rsidR="00F75D67">
        <w:instrText xml:space="preserve"> </w:instrText>
      </w:r>
      <w:r>
        <w:fldChar w:fldCharType="separate"/>
      </w:r>
      <w:r w:rsidR="007133B2">
        <w:rPr>
          <w:noProof/>
          <w:lang w:val="en-US"/>
        </w:rPr>
        <w:instrText>2020</w:instrText>
      </w:r>
      <w:r>
        <w:fldChar w:fldCharType="end"/>
      </w:r>
      <w:r w:rsidR="00F75D67" w:rsidRPr="00550B5B">
        <w:instrText xml:space="preserve">  \</w:instrText>
      </w:r>
      <w:r w:rsidR="00F75D67">
        <w:rPr>
          <w:lang w:val="en-US"/>
        </w:rPr>
        <w:instrText>o</w:instrText>
      </w:r>
      <w:r w:rsidR="00F75D67" w:rsidRPr="00550B5B">
        <w:instrText xml:space="preserve"> </w:instrText>
      </w:r>
      <w:r w:rsidR="00F75D67">
        <w:instrText xml:space="preserve">\* MERGEFORMAT </w:instrText>
      </w:r>
      <w:r>
        <w:rPr>
          <w:lang w:val="en-US"/>
        </w:rPr>
        <w:fldChar w:fldCharType="separate"/>
      </w:r>
      <w:r w:rsidR="00C53392">
        <w:rPr>
          <w:lang w:val="en-US"/>
        </w:rPr>
        <w:instrText>2011</w:instrText>
      </w:r>
      <w:r>
        <w:rPr>
          <w:lang w:val="en-US"/>
        </w:rPr>
        <w:fldChar w:fldCharType="end"/>
      </w:r>
      <w:r w:rsidR="00F75D67">
        <w:instrText xml:space="preserve"> </w:instrText>
      </w:r>
      <w:r>
        <w:fldChar w:fldCharType="separate"/>
      </w:r>
      <w:bookmarkStart w:id="3" w:name="Year"/>
      <w:r w:rsidR="0052110C">
        <w:rPr>
          <w:noProof/>
          <w:lang w:val="en-US"/>
        </w:rPr>
        <w:t>2011</w:t>
      </w:r>
      <w:bookmarkEnd w:id="3"/>
      <w:r>
        <w:fldChar w:fldCharType="end"/>
      </w:r>
      <w:r w:rsidR="00F75D67">
        <w:t xml:space="preserve"> </w:t>
      </w:r>
      <w:r>
        <w:fldChar w:fldCharType="begin"/>
      </w:r>
      <w:r w:rsidR="001D6670">
        <w:instrText xml:space="preserve"> SET DecCode "</w:instrText>
      </w:r>
      <w:r>
        <w:fldChar w:fldCharType="begin"/>
      </w:r>
      <w:r w:rsidR="001D6670">
        <w:instrText xml:space="preserve"> REF DecNum </w:instrText>
      </w:r>
      <w:r>
        <w:fldChar w:fldCharType="separate"/>
      </w:r>
      <w:r w:rsidR="0052110C">
        <w:rPr>
          <w:noProof/>
        </w:rPr>
        <w:instrText>ВБМА.00352-01</w:instrText>
      </w:r>
      <w:r>
        <w:fldChar w:fldCharType="end"/>
      </w:r>
      <w:r w:rsidR="00345D20">
        <w:instrText> </w:instrText>
      </w:r>
      <w:r w:rsidR="00EC4876">
        <w:instrText>3</w:instrText>
      </w:r>
      <w:r w:rsidR="00023E2B">
        <w:instrText>4</w:instrText>
      </w:r>
      <w:r w:rsidR="00345D20">
        <w:instrText> </w:instrText>
      </w:r>
      <w:r w:rsidR="001D6670">
        <w:instrText xml:space="preserve">01" </w:instrText>
      </w:r>
      <w:r>
        <w:fldChar w:fldCharType="separate"/>
      </w:r>
      <w:bookmarkStart w:id="4" w:name="DecCode"/>
      <w:r w:rsidR="0052110C">
        <w:rPr>
          <w:noProof/>
        </w:rPr>
        <w:fldChar w:fldCharType="begin"/>
      </w:r>
      <w:r w:rsidR="0052110C">
        <w:rPr>
          <w:noProof/>
        </w:rPr>
        <w:instrText xml:space="preserve"> REF DecNum </w:instrText>
      </w:r>
      <w:r w:rsidR="0052110C">
        <w:rPr>
          <w:noProof/>
        </w:rPr>
        <w:fldChar w:fldCharType="separate"/>
      </w:r>
      <w:r w:rsidR="0052110C">
        <w:rPr>
          <w:noProof/>
        </w:rPr>
        <w:t>ВБМА.00352-01</w:t>
      </w:r>
      <w:r w:rsidR="0052110C">
        <w:rPr>
          <w:noProof/>
        </w:rPr>
        <w:fldChar w:fldCharType="end"/>
      </w:r>
      <w:r w:rsidR="0052110C">
        <w:rPr>
          <w:noProof/>
        </w:rPr>
        <w:t> 34 01</w:t>
      </w:r>
      <w:bookmarkEnd w:id="4"/>
      <w:r>
        <w:fldChar w:fldCharType="end"/>
      </w:r>
      <w:r w:rsidR="00845E7F">
        <w:t xml:space="preserve"> </w:t>
      </w:r>
      <w:r>
        <w:fldChar w:fldCharType="begin"/>
      </w:r>
      <w:r w:rsidR="00845E7F">
        <w:instrText xml:space="preserve"> SET PrN </w:instrText>
      </w:r>
      <w:r>
        <w:fldChar w:fldCharType="begin"/>
      </w:r>
      <w:r w:rsidR="00845E7F">
        <w:instrText xml:space="preserve"> </w:instrText>
      </w:r>
      <w:r w:rsidR="00A11AD8" w:rsidRPr="00A11AD8">
        <w:instrText>FILLIN "Введите тип программы: 1 - Программа; 2 - Программный комплекс; 3 - Программное средство; 4 - Программные средства</w:instrText>
      </w:r>
      <w:r w:rsidR="002D3782">
        <w:instrText>; 5 - Программный модуль</w:instrText>
      </w:r>
      <w:r w:rsidR="00A11AD8" w:rsidRPr="00A11AD8">
        <w:instrText xml:space="preserve"> "\d "2" \o</w:instrText>
      </w:r>
      <w:r w:rsidR="00845E7F">
        <w:instrText xml:space="preserve"> </w:instrText>
      </w:r>
      <w:r>
        <w:fldChar w:fldCharType="separate"/>
      </w:r>
      <w:r w:rsidR="00C53392">
        <w:instrText>1</w:instrText>
      </w:r>
      <w:r>
        <w:fldChar w:fldCharType="end"/>
      </w:r>
      <w:r w:rsidR="00845E7F">
        <w:instrText xml:space="preserve"> </w:instrText>
      </w:r>
      <w:r>
        <w:fldChar w:fldCharType="separate"/>
      </w:r>
      <w:bookmarkStart w:id="5" w:name="PrN"/>
      <w:r w:rsidR="00C53392">
        <w:rPr>
          <w:noProof/>
        </w:rPr>
        <w:t>1</w:t>
      </w:r>
      <w:bookmarkEnd w:id="5"/>
      <w:r>
        <w:fldChar w:fldCharType="end"/>
      </w:r>
      <w:r>
        <w:fldChar w:fldCharType="begin"/>
      </w:r>
      <w:r w:rsidR="003927BF">
        <w:instrText xml:space="preserve"> </w:instrText>
      </w:r>
      <w:r w:rsidR="003927BF" w:rsidRPr="00F06EAC">
        <w:instrText xml:space="preserve">SET </w:instrText>
      </w:r>
      <w:r w:rsidR="003927BF">
        <w:instrText>Litera</w:instrText>
      </w:r>
      <w:r w:rsidR="003927BF" w:rsidRPr="00F06EAC">
        <w:instrText xml:space="preserve"> </w:instrText>
      </w:r>
      <w:r w:rsidRPr="00F06EAC">
        <w:fldChar w:fldCharType="begin"/>
      </w:r>
      <w:r w:rsidR="003927BF" w:rsidRPr="00F06EAC">
        <w:instrText xml:space="preserve"> FILLIN </w:instrText>
      </w:r>
      <w:r w:rsidR="003927BF">
        <w:instrText>"Введите Литеру при необходимости"\</w:instrText>
      </w:r>
      <w:r w:rsidR="003927BF" w:rsidRPr="00F06EAC">
        <w:instrText xml:space="preserve">d </w:instrText>
      </w:r>
      <w:r>
        <w:fldChar w:fldCharType="begin"/>
      </w:r>
      <w:r w:rsidR="003927BF">
        <w:instrText xml:space="preserve"> IF </w:instrText>
      </w:r>
      <w:r>
        <w:fldChar w:fldCharType="begin"/>
      </w:r>
      <w:r w:rsidR="00910270">
        <w:instrText xml:space="preserve"> REF Litera </w:instrText>
      </w:r>
      <w:r>
        <w:fldChar w:fldCharType="separate"/>
      </w:r>
      <w:r w:rsidR="0052110C">
        <w:rPr>
          <w:noProof/>
        </w:rPr>
        <w:instrText>Литера О</w:instrText>
      </w:r>
      <w:r>
        <w:fldChar w:fldCharType="end"/>
      </w:r>
      <w:r w:rsidR="003927BF">
        <w:instrText xml:space="preserve"> = "" "Литера О" </w:instrText>
      </w:r>
      <w:r w:rsidR="00B75DCE">
        <w:rPr>
          <w:noProof/>
        </w:rPr>
        <w:fldChar w:fldCharType="begin"/>
      </w:r>
      <w:r w:rsidR="00B75DCE">
        <w:rPr>
          <w:noProof/>
        </w:rPr>
        <w:instrText xml:space="preserve"> REF Litera </w:instrText>
      </w:r>
      <w:r w:rsidR="00B75DCE">
        <w:rPr>
          <w:noProof/>
        </w:rPr>
        <w:fldChar w:fldCharType="separate"/>
      </w:r>
      <w:r w:rsidR="0052110C">
        <w:rPr>
          <w:noProof/>
        </w:rPr>
        <w:instrText>Литера О</w:instrText>
      </w:r>
      <w:r w:rsidR="00B75DCE">
        <w:rPr>
          <w:noProof/>
        </w:rPr>
        <w:fldChar w:fldCharType="end"/>
      </w:r>
      <w:r>
        <w:fldChar w:fldCharType="separate"/>
      </w:r>
      <w:r w:rsidR="0052110C">
        <w:rPr>
          <w:noProof/>
        </w:rPr>
        <w:instrText>Литера О</w:instrText>
      </w:r>
      <w:r>
        <w:fldChar w:fldCharType="end"/>
      </w:r>
      <w:r w:rsidR="003927BF" w:rsidRPr="00F06EAC">
        <w:instrText xml:space="preserve"> \o </w:instrText>
      </w:r>
      <w:r w:rsidR="003927BF">
        <w:instrText xml:space="preserve">\* MERGEFORMAT </w:instrText>
      </w:r>
      <w:r w:rsidRPr="00F06EAC">
        <w:fldChar w:fldCharType="separate"/>
      </w:r>
      <w:r w:rsidR="00C53392">
        <w:instrText>Литера О</w:instrText>
      </w:r>
      <w:r w:rsidRPr="00F06EAC">
        <w:fldChar w:fldCharType="end"/>
      </w:r>
      <w:r w:rsidR="003927BF">
        <w:instrText xml:space="preserve"> </w:instrText>
      </w:r>
      <w:r>
        <w:fldChar w:fldCharType="separate"/>
      </w:r>
      <w:bookmarkStart w:id="6" w:name="Litera"/>
      <w:r w:rsidR="007133B2">
        <w:rPr>
          <w:noProof/>
        </w:rPr>
        <w:t>Литера О</w:t>
      </w:r>
      <w:bookmarkEnd w:id="6"/>
      <w:r>
        <w:fldChar w:fldCharType="end"/>
      </w:r>
    </w:p>
    <w:p w14:paraId="26780091" w14:textId="77777777" w:rsidR="00E41D57" w:rsidRDefault="00E41D57" w:rsidP="00E41D57">
      <w:pPr>
        <w:pStyle w:val="af2"/>
      </w:pPr>
    </w:p>
    <w:p w14:paraId="64BA79C3" w14:textId="77777777" w:rsidR="00E41D57" w:rsidRDefault="00E41D57" w:rsidP="00E41D57">
      <w:pPr>
        <w:pStyle w:val="af2"/>
      </w:pPr>
    </w:p>
    <w:p w14:paraId="60DE2BCB" w14:textId="77777777" w:rsidR="00E41D57" w:rsidRDefault="00E41D57" w:rsidP="00E41D57">
      <w:pPr>
        <w:pStyle w:val="af2"/>
      </w:pPr>
    </w:p>
    <w:p w14:paraId="4642F18C" w14:textId="77777777" w:rsidR="00E41D57" w:rsidRDefault="00E41D57" w:rsidP="00E41D57">
      <w:pPr>
        <w:pStyle w:val="af2"/>
      </w:pPr>
    </w:p>
    <w:p w14:paraId="113969CB" w14:textId="77777777" w:rsidR="00E41D57" w:rsidRDefault="00E41D57" w:rsidP="00E41D57">
      <w:pPr>
        <w:pStyle w:val="af2"/>
      </w:pPr>
    </w:p>
    <w:p w14:paraId="629C53BB" w14:textId="77777777" w:rsidR="00E41D57" w:rsidRDefault="00E41D57" w:rsidP="00E41D57">
      <w:pPr>
        <w:pStyle w:val="af2"/>
      </w:pPr>
    </w:p>
    <w:p w14:paraId="2245159C" w14:textId="77777777" w:rsidR="00E41D57" w:rsidRDefault="00E41D57" w:rsidP="00E41D57">
      <w:pPr>
        <w:pStyle w:val="af2"/>
      </w:pPr>
    </w:p>
    <w:p w14:paraId="4F5AD1FF" w14:textId="77777777" w:rsidR="00E41D57" w:rsidRDefault="00E41D57" w:rsidP="00E41D57">
      <w:pPr>
        <w:pStyle w:val="af2"/>
      </w:pPr>
    </w:p>
    <w:p w14:paraId="6A36F2AF" w14:textId="77777777" w:rsidR="00E41D57" w:rsidRDefault="00E41D57" w:rsidP="00E41D57">
      <w:pPr>
        <w:pStyle w:val="af2"/>
      </w:pPr>
    </w:p>
    <w:p w14:paraId="5909159D" w14:textId="77777777" w:rsidR="00E41D57" w:rsidRDefault="00E41D57" w:rsidP="00E41D57">
      <w:pPr>
        <w:pStyle w:val="af2"/>
      </w:pPr>
    </w:p>
    <w:p w14:paraId="4C8F1368" w14:textId="77777777" w:rsidR="00E41D57" w:rsidRDefault="00E41D57" w:rsidP="00E41D57">
      <w:pPr>
        <w:pStyle w:val="af2"/>
      </w:pPr>
    </w:p>
    <w:p w14:paraId="27E861C9" w14:textId="77777777" w:rsidR="00E41D57" w:rsidRDefault="00E41D57" w:rsidP="00E41D57">
      <w:pPr>
        <w:pStyle w:val="af2"/>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tblGrid>
      <w:tr w:rsidR="00E41D57" w14:paraId="1DD0946D" w14:textId="77777777" w:rsidTr="00E41D57">
        <w:trPr>
          <w:cnfStyle w:val="100000000000" w:firstRow="1" w:lastRow="0" w:firstColumn="0" w:lastColumn="0" w:oddVBand="0" w:evenVBand="0" w:oddHBand="0" w:evenHBand="0" w:firstRowFirstColumn="0" w:firstRowLastColumn="0" w:lastRowFirstColumn="0" w:lastRowLastColumn="0"/>
          <w:cantSplit/>
          <w:trHeight w:val="1701"/>
          <w:jc w:val="center"/>
        </w:trPr>
        <w:tc>
          <w:tcPr>
            <w:tcW w:w="8188"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FC302B" w14:textId="3FD23943" w:rsidR="00E41D57" w:rsidRPr="007133B2" w:rsidRDefault="007133B2" w:rsidP="003D1717">
            <w:pPr>
              <w:pStyle w:val="aff3"/>
              <w:rPr>
                <w:szCs w:val="24"/>
                <w:lang w:val="ru-RU"/>
              </w:rPr>
            </w:pPr>
            <w:r>
              <w:rPr>
                <w:szCs w:val="24"/>
                <w:lang w:val="ru-RU"/>
              </w:rPr>
              <w:t xml:space="preserve">система мониторинга состояния пациентов с болезнью паркинсона на основе методов искусственного интеллекта </w:t>
            </w:r>
          </w:p>
        </w:tc>
      </w:tr>
    </w:tbl>
    <w:p w14:paraId="65DAD2EA" w14:textId="77777777" w:rsidR="00E41D57" w:rsidRDefault="00E41D57" w:rsidP="00E41D57">
      <w:pPr>
        <w:pStyle w:val="af2"/>
      </w:pPr>
    </w:p>
    <w:p w14:paraId="16DA597D" w14:textId="77777777" w:rsidR="005429F1" w:rsidRPr="00FD0298" w:rsidRDefault="00D9767A" w:rsidP="00886351">
      <w:pPr>
        <w:pStyle w:val="154"/>
        <w:rPr>
          <w:lang w:val="ru-RU"/>
        </w:rPr>
      </w:pPr>
      <w:r w:rsidRPr="00FD0298">
        <w:rPr>
          <w:lang w:val="ru-RU"/>
        </w:rPr>
        <w:t xml:space="preserve">Руководство </w:t>
      </w:r>
      <w:r w:rsidR="00936872">
        <w:rPr>
          <w:lang w:val="ru-RU"/>
        </w:rPr>
        <w:t>пользователя</w:t>
      </w:r>
    </w:p>
    <w:p w14:paraId="51A7DB43" w14:textId="5FF9ABA0" w:rsidR="009034D2" w:rsidRPr="009D0F18" w:rsidRDefault="009034D2" w:rsidP="00886351">
      <w:pPr>
        <w:pStyle w:val="154"/>
        <w:rPr>
          <w:lang w:val="ru-RU"/>
        </w:rPr>
      </w:pPr>
      <w:r>
        <w:rPr>
          <w:lang w:val="ru-RU"/>
        </w:rPr>
        <w:t xml:space="preserve">Листов </w:t>
      </w:r>
      <w:r w:rsidR="00022796">
        <w:rPr>
          <w:lang w:val="ru-RU"/>
        </w:rPr>
        <w:t>22</w:t>
      </w:r>
    </w:p>
    <w:p w14:paraId="2F9384CA" w14:textId="77777777" w:rsidR="009F7F37" w:rsidRDefault="009F7F37">
      <w:pPr>
        <w:ind w:firstLine="0"/>
        <w:jc w:val="left"/>
      </w:pPr>
    </w:p>
    <w:p w14:paraId="4959FEFE" w14:textId="77777777" w:rsidR="00AD62FB" w:rsidRPr="001D5751" w:rsidRDefault="00AD62FB" w:rsidP="00880850">
      <w:pPr>
        <w:pStyle w:val="ac"/>
      </w:pPr>
      <w:r w:rsidRPr="001D5751">
        <w:lastRenderedPageBreak/>
        <w:t>Аннотация</w:t>
      </w:r>
    </w:p>
    <w:p w14:paraId="625FA8CE" w14:textId="45D314AF" w:rsidR="007133B2" w:rsidRDefault="007133B2" w:rsidP="00F32A53">
      <w:r>
        <w:t>Настоящий документ предназначен для пользователей мобильного приложения и доступа к исходным кодам программы.</w:t>
      </w:r>
    </w:p>
    <w:p w14:paraId="14020B27" w14:textId="3C829A27" w:rsidR="00192E4F" w:rsidRDefault="00F32A53" w:rsidP="00F32A53">
      <w:pPr>
        <w:pStyle w:val="affffff8"/>
        <w:spacing w:before="0" w:beforeAutospacing="0" w:after="0" w:afterAutospacing="0"/>
        <w:ind w:firstLine="709"/>
        <w:jc w:val="both"/>
      </w:pPr>
      <w:r w:rsidRPr="00023E2B">
        <w:t xml:space="preserve">В документе </w:t>
      </w:r>
      <w:r>
        <w:t>изложены св</w:t>
      </w:r>
      <w:r w:rsidRPr="00023E2B">
        <w:t>едения</w:t>
      </w:r>
      <w:r>
        <w:t xml:space="preserve"> </w:t>
      </w:r>
      <w:r w:rsidRPr="00023E2B">
        <w:t>о назначении</w:t>
      </w:r>
      <w:r>
        <w:t xml:space="preserve"> и </w:t>
      </w:r>
      <w:r w:rsidRPr="00023E2B">
        <w:t>условиях</w:t>
      </w:r>
      <w:r w:rsidRPr="00BB0ADF">
        <w:t xml:space="preserve"> </w:t>
      </w:r>
      <w:r>
        <w:t xml:space="preserve">выполнения </w:t>
      </w:r>
      <w:r w:rsidRPr="00171D78">
        <w:fldChar w:fldCharType="begin"/>
      </w:r>
      <w:r w:rsidRPr="00171D78">
        <w:instrText xml:space="preserve"> IF PrN = 1 "программы" </w:instrText>
      </w:r>
      <w:r w:rsidRPr="00171D78">
        <w:fldChar w:fldCharType="begin"/>
      </w:r>
      <w:r w:rsidRPr="00171D78">
        <w:instrText xml:space="preserve"> IF PrN = 2 "программного комплекса" </w:instrText>
      </w:r>
      <w:r w:rsidRPr="00171D78">
        <w:fldChar w:fldCharType="begin"/>
      </w:r>
      <w:r w:rsidRPr="00171D78">
        <w:instrText xml:space="preserve"> IF PRN = 3 "программного средства" </w:instrText>
      </w:r>
      <w:r>
        <w:fldChar w:fldCharType="begin"/>
      </w:r>
      <w:r>
        <w:instrText xml:space="preserve"> IF PRN = 4 "программных средств" "программного модуля" </w:instrText>
      </w:r>
      <w:r>
        <w:fldChar w:fldCharType="separate"/>
      </w:r>
      <w:r w:rsidRPr="00171D78">
        <w:instrText>программного модуля</w:instrText>
      </w:r>
      <w:r>
        <w:fldChar w:fldCharType="end"/>
      </w:r>
      <w:r w:rsidRPr="00171D78">
        <w:instrText xml:space="preserve"> </w:instrText>
      </w:r>
      <w:r w:rsidRPr="00171D78">
        <w:fldChar w:fldCharType="separate"/>
      </w:r>
      <w:r w:rsidRPr="00171D78">
        <w:instrText>программного модуля</w:instrText>
      </w:r>
      <w:r w:rsidRPr="00171D78">
        <w:fldChar w:fldCharType="end"/>
      </w:r>
      <w:r w:rsidRPr="00171D78">
        <w:instrText xml:space="preserve"> </w:instrText>
      </w:r>
      <w:r w:rsidRPr="00171D78">
        <w:fldChar w:fldCharType="separate"/>
      </w:r>
      <w:r w:rsidRPr="00171D78">
        <w:rPr>
          <w:noProof/>
        </w:rPr>
        <w:instrText>программного комплекса</w:instrText>
      </w:r>
      <w:r w:rsidRPr="00171D78">
        <w:fldChar w:fldCharType="end"/>
      </w:r>
      <w:r w:rsidRPr="00171D78">
        <w:instrText xml:space="preserve">  </w:instrText>
      </w:r>
      <w:r w:rsidRPr="00171D78">
        <w:fldChar w:fldCharType="separate"/>
      </w:r>
      <w:r w:rsidR="007133B2" w:rsidRPr="00171D78">
        <w:rPr>
          <w:noProof/>
        </w:rPr>
        <w:t>программы</w:t>
      </w:r>
      <w:r w:rsidRPr="00171D78">
        <w:fldChar w:fldCharType="end"/>
      </w:r>
      <w:r>
        <w:t>, п</w:t>
      </w:r>
      <w:r w:rsidRPr="00023E2B">
        <w:t>риведен</w:t>
      </w:r>
      <w:r>
        <w:t xml:space="preserve">а последовательность действий </w:t>
      </w:r>
      <w:r w:rsidR="007133B2">
        <w:t>пользователя</w:t>
      </w:r>
      <w:r>
        <w:t xml:space="preserve"> при </w:t>
      </w:r>
      <w:r w:rsidR="007133B2">
        <w:t>использовании мобильного приложения</w:t>
      </w:r>
      <w:r>
        <w:t xml:space="preserve">, а также </w:t>
      </w:r>
      <w:r w:rsidRPr="00171D78">
        <w:t xml:space="preserve">сообщения </w:t>
      </w:r>
      <w:r w:rsidR="007133B2">
        <w:t>пользователю</w:t>
      </w:r>
      <w:r w:rsidRPr="00171D78">
        <w:t>, выдаваемые в ходе работы</w:t>
      </w:r>
      <w:r w:rsidR="00192E4F">
        <w:rPr>
          <w:color w:val="000000"/>
          <w:shd w:val="clear" w:color="auto" w:fill="FFFFFF"/>
        </w:rPr>
        <w:t>.</w:t>
      </w:r>
    </w:p>
    <w:p w14:paraId="2D728CF8" w14:textId="77777777" w:rsidR="00AD62FB" w:rsidRDefault="00AD62FB" w:rsidP="00880850">
      <w:pPr>
        <w:pStyle w:val="ac"/>
      </w:pPr>
      <w:r>
        <w:lastRenderedPageBreak/>
        <w:t>Содержание</w:t>
      </w:r>
    </w:p>
    <w:sdt>
      <w:sdtPr>
        <w:id w:val="1208621588"/>
        <w:docPartObj>
          <w:docPartGallery w:val="Table of Contents"/>
          <w:docPartUnique/>
        </w:docPartObj>
      </w:sdtPr>
      <w:sdtContent>
        <w:p w14:paraId="00D10942" w14:textId="2899C17B" w:rsidR="00586831" w:rsidRDefault="00204E5C">
          <w:pPr>
            <w:pStyle w:val="14"/>
            <w:rPr>
              <w:rFonts w:asciiTheme="minorHAnsi" w:eastAsiaTheme="minorEastAsia" w:hAnsiTheme="minorHAnsi" w:cstheme="minorBidi"/>
              <w:sz w:val="22"/>
              <w:szCs w:val="22"/>
              <w:lang w:val="ru-RU" w:eastAsia="ru-RU" w:bidi="ar-SA"/>
            </w:rPr>
          </w:pPr>
          <w:r>
            <w:fldChar w:fldCharType="begin"/>
          </w:r>
          <w:r w:rsidR="00B4392E">
            <w:instrText xml:space="preserve"> </w:instrText>
          </w:r>
          <w:r w:rsidR="0024660D" w:rsidRPr="0024660D">
            <w:instrText>TOC \o "1-4" \h \z \u</w:instrText>
          </w:r>
          <w:r>
            <w:fldChar w:fldCharType="separate"/>
          </w:r>
          <w:hyperlink w:anchor="_Toc30629909" w:history="1">
            <w:r w:rsidR="00586831" w:rsidRPr="00D06950">
              <w:rPr>
                <w:rStyle w:val="afff7"/>
                <w:lang w:val="ru-RU"/>
              </w:rPr>
              <w:t>1. Назначение и условия выполнения  программы</w:t>
            </w:r>
            <w:r w:rsidR="00586831">
              <w:rPr>
                <w:webHidden/>
              </w:rPr>
              <w:tab/>
            </w:r>
            <w:r w:rsidR="00586831">
              <w:rPr>
                <w:webHidden/>
              </w:rPr>
              <w:fldChar w:fldCharType="begin"/>
            </w:r>
            <w:r w:rsidR="00586831">
              <w:rPr>
                <w:webHidden/>
              </w:rPr>
              <w:instrText xml:space="preserve"> PAGEREF _Toc30629909 \h </w:instrText>
            </w:r>
            <w:r w:rsidR="00586831">
              <w:rPr>
                <w:webHidden/>
              </w:rPr>
            </w:r>
            <w:r w:rsidR="00586831">
              <w:rPr>
                <w:webHidden/>
              </w:rPr>
              <w:fldChar w:fldCharType="separate"/>
            </w:r>
            <w:r w:rsidR="00586831">
              <w:rPr>
                <w:webHidden/>
              </w:rPr>
              <w:t>4</w:t>
            </w:r>
            <w:r w:rsidR="00586831">
              <w:rPr>
                <w:webHidden/>
              </w:rPr>
              <w:fldChar w:fldCharType="end"/>
            </w:r>
          </w:hyperlink>
        </w:p>
        <w:p w14:paraId="6E5CCD77" w14:textId="7921FDC0" w:rsidR="00586831" w:rsidRDefault="00586831">
          <w:pPr>
            <w:pStyle w:val="29"/>
            <w:rPr>
              <w:rFonts w:asciiTheme="minorHAnsi" w:eastAsiaTheme="minorEastAsia" w:hAnsiTheme="minorHAnsi" w:cstheme="minorBidi"/>
              <w:sz w:val="22"/>
              <w:szCs w:val="22"/>
              <w:lang w:val="ru-RU" w:eastAsia="ru-RU" w:bidi="ar-SA"/>
            </w:rPr>
          </w:pPr>
          <w:hyperlink w:anchor="_Toc30629910" w:history="1">
            <w:r w:rsidRPr="00D06950">
              <w:rPr>
                <w:rStyle w:val="afff7"/>
              </w:rPr>
              <w:t>1.1. Назначение программы</w:t>
            </w:r>
            <w:r>
              <w:rPr>
                <w:webHidden/>
              </w:rPr>
              <w:tab/>
            </w:r>
            <w:r>
              <w:rPr>
                <w:webHidden/>
              </w:rPr>
              <w:fldChar w:fldCharType="begin"/>
            </w:r>
            <w:r>
              <w:rPr>
                <w:webHidden/>
              </w:rPr>
              <w:instrText xml:space="preserve"> PAGEREF _Toc30629910 \h </w:instrText>
            </w:r>
            <w:r>
              <w:rPr>
                <w:webHidden/>
              </w:rPr>
            </w:r>
            <w:r>
              <w:rPr>
                <w:webHidden/>
              </w:rPr>
              <w:fldChar w:fldCharType="separate"/>
            </w:r>
            <w:r>
              <w:rPr>
                <w:webHidden/>
              </w:rPr>
              <w:t>4</w:t>
            </w:r>
            <w:r>
              <w:rPr>
                <w:webHidden/>
              </w:rPr>
              <w:fldChar w:fldCharType="end"/>
            </w:r>
          </w:hyperlink>
        </w:p>
        <w:p w14:paraId="794339AD" w14:textId="42406A85" w:rsidR="00586831" w:rsidRDefault="00586831">
          <w:pPr>
            <w:pStyle w:val="29"/>
            <w:rPr>
              <w:rFonts w:asciiTheme="minorHAnsi" w:eastAsiaTheme="minorEastAsia" w:hAnsiTheme="minorHAnsi" w:cstheme="minorBidi"/>
              <w:sz w:val="22"/>
              <w:szCs w:val="22"/>
              <w:lang w:val="ru-RU" w:eastAsia="ru-RU" w:bidi="ar-SA"/>
            </w:rPr>
          </w:pPr>
          <w:hyperlink w:anchor="_Toc30629911" w:history="1">
            <w:r w:rsidRPr="00D06950">
              <w:rPr>
                <w:rStyle w:val="afff7"/>
                <w:rFonts w:eastAsia="MS Mincho"/>
              </w:rPr>
              <w:t>1.2.</w:t>
            </w:r>
            <w:r w:rsidRPr="00D06950">
              <w:rPr>
                <w:rStyle w:val="afff7"/>
              </w:rPr>
              <w:t xml:space="preserve"> Требования к системным средствам</w:t>
            </w:r>
            <w:r>
              <w:rPr>
                <w:webHidden/>
              </w:rPr>
              <w:tab/>
            </w:r>
            <w:r>
              <w:rPr>
                <w:webHidden/>
              </w:rPr>
              <w:fldChar w:fldCharType="begin"/>
            </w:r>
            <w:r>
              <w:rPr>
                <w:webHidden/>
              </w:rPr>
              <w:instrText xml:space="preserve"> PAGEREF _Toc30629911 \h </w:instrText>
            </w:r>
            <w:r>
              <w:rPr>
                <w:webHidden/>
              </w:rPr>
            </w:r>
            <w:r>
              <w:rPr>
                <w:webHidden/>
              </w:rPr>
              <w:fldChar w:fldCharType="separate"/>
            </w:r>
            <w:r>
              <w:rPr>
                <w:webHidden/>
              </w:rPr>
              <w:t>4</w:t>
            </w:r>
            <w:r>
              <w:rPr>
                <w:webHidden/>
              </w:rPr>
              <w:fldChar w:fldCharType="end"/>
            </w:r>
          </w:hyperlink>
        </w:p>
        <w:p w14:paraId="2308995C" w14:textId="216F7355" w:rsidR="00586831" w:rsidRDefault="00586831">
          <w:pPr>
            <w:pStyle w:val="37"/>
            <w:rPr>
              <w:rFonts w:asciiTheme="minorHAnsi" w:eastAsiaTheme="minorEastAsia" w:hAnsiTheme="minorHAnsi" w:cstheme="minorBidi"/>
              <w:sz w:val="22"/>
              <w:szCs w:val="22"/>
              <w:lang w:val="ru-RU" w:eastAsia="ru-RU" w:bidi="ar-SA"/>
            </w:rPr>
          </w:pPr>
          <w:hyperlink w:anchor="_Toc30629912" w:history="1">
            <w:r w:rsidRPr="00D06950">
              <w:rPr>
                <w:rStyle w:val="afff7"/>
              </w:rPr>
              <w:t>1.2.1. Требования к клиентской части</w:t>
            </w:r>
            <w:r>
              <w:rPr>
                <w:webHidden/>
              </w:rPr>
              <w:tab/>
            </w:r>
            <w:r>
              <w:rPr>
                <w:webHidden/>
              </w:rPr>
              <w:fldChar w:fldCharType="begin"/>
            </w:r>
            <w:r>
              <w:rPr>
                <w:webHidden/>
              </w:rPr>
              <w:instrText xml:space="preserve"> PAGEREF _Toc30629912 \h </w:instrText>
            </w:r>
            <w:r>
              <w:rPr>
                <w:webHidden/>
              </w:rPr>
            </w:r>
            <w:r>
              <w:rPr>
                <w:webHidden/>
              </w:rPr>
              <w:fldChar w:fldCharType="separate"/>
            </w:r>
            <w:r>
              <w:rPr>
                <w:webHidden/>
              </w:rPr>
              <w:t>4</w:t>
            </w:r>
            <w:r>
              <w:rPr>
                <w:webHidden/>
              </w:rPr>
              <w:fldChar w:fldCharType="end"/>
            </w:r>
          </w:hyperlink>
        </w:p>
        <w:p w14:paraId="1BF02D79" w14:textId="5296778A" w:rsidR="00586831" w:rsidRDefault="00586831">
          <w:pPr>
            <w:pStyle w:val="37"/>
            <w:rPr>
              <w:rFonts w:asciiTheme="minorHAnsi" w:eastAsiaTheme="minorEastAsia" w:hAnsiTheme="minorHAnsi" w:cstheme="minorBidi"/>
              <w:sz w:val="22"/>
              <w:szCs w:val="22"/>
              <w:lang w:val="ru-RU" w:eastAsia="ru-RU" w:bidi="ar-SA"/>
            </w:rPr>
          </w:pPr>
          <w:hyperlink w:anchor="_Toc30629913" w:history="1">
            <w:r w:rsidRPr="00D06950">
              <w:rPr>
                <w:rStyle w:val="afff7"/>
                <w:rFonts w:eastAsia="MS Mincho"/>
              </w:rPr>
              <w:t>1.2.2. Требования к серверной части</w:t>
            </w:r>
            <w:r>
              <w:rPr>
                <w:webHidden/>
              </w:rPr>
              <w:tab/>
            </w:r>
            <w:r>
              <w:rPr>
                <w:webHidden/>
              </w:rPr>
              <w:fldChar w:fldCharType="begin"/>
            </w:r>
            <w:r>
              <w:rPr>
                <w:webHidden/>
              </w:rPr>
              <w:instrText xml:space="preserve"> PAGEREF _Toc30629913 \h </w:instrText>
            </w:r>
            <w:r>
              <w:rPr>
                <w:webHidden/>
              </w:rPr>
            </w:r>
            <w:r>
              <w:rPr>
                <w:webHidden/>
              </w:rPr>
              <w:fldChar w:fldCharType="separate"/>
            </w:r>
            <w:r>
              <w:rPr>
                <w:webHidden/>
              </w:rPr>
              <w:t>4</w:t>
            </w:r>
            <w:r>
              <w:rPr>
                <w:webHidden/>
              </w:rPr>
              <w:fldChar w:fldCharType="end"/>
            </w:r>
          </w:hyperlink>
        </w:p>
        <w:p w14:paraId="680D46A2" w14:textId="6411B7A4" w:rsidR="00586831" w:rsidRDefault="00586831">
          <w:pPr>
            <w:pStyle w:val="29"/>
            <w:rPr>
              <w:rFonts w:asciiTheme="minorHAnsi" w:eastAsiaTheme="minorEastAsia" w:hAnsiTheme="minorHAnsi" w:cstheme="minorBidi"/>
              <w:sz w:val="22"/>
              <w:szCs w:val="22"/>
              <w:lang w:val="ru-RU" w:eastAsia="ru-RU" w:bidi="ar-SA"/>
            </w:rPr>
          </w:pPr>
          <w:hyperlink w:anchor="_Toc30629914" w:history="1">
            <w:r w:rsidRPr="00D06950">
              <w:rPr>
                <w:rStyle w:val="afff7"/>
              </w:rPr>
              <w:t>1.3. Среда функциониро</w:t>
            </w:r>
            <w:r w:rsidRPr="00D06950">
              <w:rPr>
                <w:rStyle w:val="afff7"/>
              </w:rPr>
              <w:t>в</w:t>
            </w:r>
            <w:r w:rsidRPr="00D06950">
              <w:rPr>
                <w:rStyle w:val="afff7"/>
              </w:rPr>
              <w:t>ания и порядок применения</w:t>
            </w:r>
            <w:r>
              <w:rPr>
                <w:webHidden/>
              </w:rPr>
              <w:tab/>
            </w:r>
            <w:r>
              <w:rPr>
                <w:webHidden/>
              </w:rPr>
              <w:fldChar w:fldCharType="begin"/>
            </w:r>
            <w:r>
              <w:rPr>
                <w:webHidden/>
              </w:rPr>
              <w:instrText xml:space="preserve"> PAGEREF _Toc30629914 \h </w:instrText>
            </w:r>
            <w:r>
              <w:rPr>
                <w:webHidden/>
              </w:rPr>
            </w:r>
            <w:r>
              <w:rPr>
                <w:webHidden/>
              </w:rPr>
              <w:fldChar w:fldCharType="separate"/>
            </w:r>
            <w:r>
              <w:rPr>
                <w:webHidden/>
              </w:rPr>
              <w:t>5</w:t>
            </w:r>
            <w:r>
              <w:rPr>
                <w:webHidden/>
              </w:rPr>
              <w:fldChar w:fldCharType="end"/>
            </w:r>
          </w:hyperlink>
        </w:p>
        <w:p w14:paraId="605BA039" w14:textId="03102D3C" w:rsidR="00586831" w:rsidRDefault="00586831">
          <w:pPr>
            <w:pStyle w:val="14"/>
            <w:rPr>
              <w:rFonts w:asciiTheme="minorHAnsi" w:eastAsiaTheme="minorEastAsia" w:hAnsiTheme="minorHAnsi" w:cstheme="minorBidi"/>
              <w:sz w:val="22"/>
              <w:szCs w:val="22"/>
              <w:lang w:val="ru-RU" w:eastAsia="ru-RU" w:bidi="ar-SA"/>
            </w:rPr>
          </w:pPr>
          <w:hyperlink w:anchor="_Toc30629915" w:history="1">
            <w:r w:rsidRPr="00D06950">
              <w:rPr>
                <w:rStyle w:val="afff7"/>
              </w:rPr>
              <w:t>2. Выполнение программы</w:t>
            </w:r>
            <w:r>
              <w:rPr>
                <w:webHidden/>
              </w:rPr>
              <w:tab/>
            </w:r>
            <w:r>
              <w:rPr>
                <w:webHidden/>
              </w:rPr>
              <w:fldChar w:fldCharType="begin"/>
            </w:r>
            <w:r>
              <w:rPr>
                <w:webHidden/>
              </w:rPr>
              <w:instrText xml:space="preserve"> PAGEREF _Toc30629915 \h </w:instrText>
            </w:r>
            <w:r>
              <w:rPr>
                <w:webHidden/>
              </w:rPr>
            </w:r>
            <w:r>
              <w:rPr>
                <w:webHidden/>
              </w:rPr>
              <w:fldChar w:fldCharType="separate"/>
            </w:r>
            <w:r>
              <w:rPr>
                <w:webHidden/>
              </w:rPr>
              <w:t>6</w:t>
            </w:r>
            <w:r>
              <w:rPr>
                <w:webHidden/>
              </w:rPr>
              <w:fldChar w:fldCharType="end"/>
            </w:r>
          </w:hyperlink>
        </w:p>
        <w:p w14:paraId="361E8FB6" w14:textId="483082DB" w:rsidR="00586831" w:rsidRDefault="00586831">
          <w:pPr>
            <w:pStyle w:val="29"/>
            <w:rPr>
              <w:rFonts w:asciiTheme="minorHAnsi" w:eastAsiaTheme="minorEastAsia" w:hAnsiTheme="minorHAnsi" w:cstheme="minorBidi"/>
              <w:sz w:val="22"/>
              <w:szCs w:val="22"/>
              <w:lang w:val="ru-RU" w:eastAsia="ru-RU" w:bidi="ar-SA"/>
            </w:rPr>
          </w:pPr>
          <w:hyperlink w:anchor="_Toc30629916" w:history="1">
            <w:r w:rsidRPr="00D06950">
              <w:rPr>
                <w:rStyle w:val="afff7"/>
              </w:rPr>
              <w:t>2.1. Запуск программы</w:t>
            </w:r>
            <w:r>
              <w:rPr>
                <w:webHidden/>
              </w:rPr>
              <w:tab/>
            </w:r>
            <w:r>
              <w:rPr>
                <w:webHidden/>
              </w:rPr>
              <w:fldChar w:fldCharType="begin"/>
            </w:r>
            <w:r>
              <w:rPr>
                <w:webHidden/>
              </w:rPr>
              <w:instrText xml:space="preserve"> PAGEREF _Toc30629916 \h </w:instrText>
            </w:r>
            <w:r>
              <w:rPr>
                <w:webHidden/>
              </w:rPr>
            </w:r>
            <w:r>
              <w:rPr>
                <w:webHidden/>
              </w:rPr>
              <w:fldChar w:fldCharType="separate"/>
            </w:r>
            <w:r>
              <w:rPr>
                <w:webHidden/>
              </w:rPr>
              <w:t>6</w:t>
            </w:r>
            <w:r>
              <w:rPr>
                <w:webHidden/>
              </w:rPr>
              <w:fldChar w:fldCharType="end"/>
            </w:r>
          </w:hyperlink>
        </w:p>
        <w:p w14:paraId="4D7C0D43" w14:textId="2FF5FF30" w:rsidR="00586831" w:rsidRDefault="00586831">
          <w:pPr>
            <w:pStyle w:val="29"/>
            <w:rPr>
              <w:rFonts w:asciiTheme="minorHAnsi" w:eastAsiaTheme="minorEastAsia" w:hAnsiTheme="minorHAnsi" w:cstheme="minorBidi"/>
              <w:sz w:val="22"/>
              <w:szCs w:val="22"/>
              <w:lang w:val="ru-RU" w:eastAsia="ru-RU" w:bidi="ar-SA"/>
            </w:rPr>
          </w:pPr>
          <w:hyperlink w:anchor="_Toc30629917" w:history="1">
            <w:r w:rsidRPr="00D06950">
              <w:rPr>
                <w:rStyle w:val="afff7"/>
              </w:rPr>
              <w:t>2.2. Главный экран приложения.</w:t>
            </w:r>
            <w:r>
              <w:rPr>
                <w:webHidden/>
              </w:rPr>
              <w:tab/>
            </w:r>
            <w:r>
              <w:rPr>
                <w:webHidden/>
              </w:rPr>
              <w:fldChar w:fldCharType="begin"/>
            </w:r>
            <w:r>
              <w:rPr>
                <w:webHidden/>
              </w:rPr>
              <w:instrText xml:space="preserve"> PAGEREF _Toc30629917 \h </w:instrText>
            </w:r>
            <w:r>
              <w:rPr>
                <w:webHidden/>
              </w:rPr>
            </w:r>
            <w:r>
              <w:rPr>
                <w:webHidden/>
              </w:rPr>
              <w:fldChar w:fldCharType="separate"/>
            </w:r>
            <w:r>
              <w:rPr>
                <w:webHidden/>
              </w:rPr>
              <w:t>9</w:t>
            </w:r>
            <w:r>
              <w:rPr>
                <w:webHidden/>
              </w:rPr>
              <w:fldChar w:fldCharType="end"/>
            </w:r>
          </w:hyperlink>
        </w:p>
        <w:p w14:paraId="2B159C82" w14:textId="1114EF1C" w:rsidR="00586831" w:rsidRDefault="00586831">
          <w:pPr>
            <w:pStyle w:val="29"/>
            <w:rPr>
              <w:rFonts w:asciiTheme="minorHAnsi" w:eastAsiaTheme="minorEastAsia" w:hAnsiTheme="minorHAnsi" w:cstheme="minorBidi"/>
              <w:sz w:val="22"/>
              <w:szCs w:val="22"/>
              <w:lang w:val="ru-RU" w:eastAsia="ru-RU" w:bidi="ar-SA"/>
            </w:rPr>
          </w:pPr>
          <w:hyperlink w:anchor="_Toc30629918" w:history="1">
            <w:r w:rsidRPr="00D06950">
              <w:rPr>
                <w:rStyle w:val="afff7"/>
              </w:rPr>
              <w:t>2.3. Модули тестирования.</w:t>
            </w:r>
            <w:r>
              <w:rPr>
                <w:webHidden/>
              </w:rPr>
              <w:tab/>
            </w:r>
            <w:r>
              <w:rPr>
                <w:webHidden/>
              </w:rPr>
              <w:fldChar w:fldCharType="begin"/>
            </w:r>
            <w:r>
              <w:rPr>
                <w:webHidden/>
              </w:rPr>
              <w:instrText xml:space="preserve"> PAGEREF _Toc30629918 \h </w:instrText>
            </w:r>
            <w:r>
              <w:rPr>
                <w:webHidden/>
              </w:rPr>
            </w:r>
            <w:r>
              <w:rPr>
                <w:webHidden/>
              </w:rPr>
              <w:fldChar w:fldCharType="separate"/>
            </w:r>
            <w:r>
              <w:rPr>
                <w:webHidden/>
              </w:rPr>
              <w:t>12</w:t>
            </w:r>
            <w:r>
              <w:rPr>
                <w:webHidden/>
              </w:rPr>
              <w:fldChar w:fldCharType="end"/>
            </w:r>
          </w:hyperlink>
        </w:p>
        <w:p w14:paraId="7721E08B" w14:textId="4C2D9393" w:rsidR="00586831" w:rsidRDefault="00586831">
          <w:pPr>
            <w:pStyle w:val="37"/>
            <w:rPr>
              <w:rFonts w:asciiTheme="minorHAnsi" w:eastAsiaTheme="minorEastAsia" w:hAnsiTheme="minorHAnsi" w:cstheme="minorBidi"/>
              <w:sz w:val="22"/>
              <w:szCs w:val="22"/>
              <w:lang w:val="ru-RU" w:eastAsia="ru-RU" w:bidi="ar-SA"/>
            </w:rPr>
          </w:pPr>
          <w:hyperlink w:anchor="_Toc30629919" w:history="1">
            <w:r w:rsidRPr="00D06950">
              <w:rPr>
                <w:rStyle w:val="afff7"/>
              </w:rPr>
              <w:t>2.3.1. Модуль сбора данных о точности воспроизведения пациентом текста.</w:t>
            </w:r>
            <w:r>
              <w:rPr>
                <w:webHidden/>
              </w:rPr>
              <w:tab/>
            </w:r>
            <w:r>
              <w:rPr>
                <w:webHidden/>
              </w:rPr>
              <w:fldChar w:fldCharType="begin"/>
            </w:r>
            <w:r>
              <w:rPr>
                <w:webHidden/>
              </w:rPr>
              <w:instrText xml:space="preserve"> PAGEREF _Toc30629919 \h </w:instrText>
            </w:r>
            <w:r>
              <w:rPr>
                <w:webHidden/>
              </w:rPr>
            </w:r>
            <w:r>
              <w:rPr>
                <w:webHidden/>
              </w:rPr>
              <w:fldChar w:fldCharType="separate"/>
            </w:r>
            <w:r>
              <w:rPr>
                <w:webHidden/>
              </w:rPr>
              <w:t>12</w:t>
            </w:r>
            <w:r>
              <w:rPr>
                <w:webHidden/>
              </w:rPr>
              <w:fldChar w:fldCharType="end"/>
            </w:r>
          </w:hyperlink>
        </w:p>
        <w:p w14:paraId="69B032F9" w14:textId="2E9FD1E0" w:rsidR="00586831" w:rsidRDefault="00586831">
          <w:pPr>
            <w:pStyle w:val="37"/>
            <w:rPr>
              <w:rFonts w:asciiTheme="minorHAnsi" w:eastAsiaTheme="minorEastAsia" w:hAnsiTheme="minorHAnsi" w:cstheme="minorBidi"/>
              <w:sz w:val="22"/>
              <w:szCs w:val="22"/>
              <w:lang w:val="ru-RU" w:eastAsia="ru-RU" w:bidi="ar-SA"/>
            </w:rPr>
          </w:pPr>
          <w:hyperlink w:anchor="_Toc30629920" w:history="1">
            <w:r w:rsidRPr="00D06950">
              <w:rPr>
                <w:rStyle w:val="afff7"/>
              </w:rPr>
              <w:t>2.3.2. Модуль измерения скорости моторики пальцев рук и латеральной координации.</w:t>
            </w:r>
            <w:r>
              <w:rPr>
                <w:webHidden/>
              </w:rPr>
              <w:tab/>
            </w:r>
            <w:r>
              <w:rPr>
                <w:webHidden/>
              </w:rPr>
              <w:fldChar w:fldCharType="begin"/>
            </w:r>
            <w:r>
              <w:rPr>
                <w:webHidden/>
              </w:rPr>
              <w:instrText xml:space="preserve"> PAGEREF _Toc30629920 \h </w:instrText>
            </w:r>
            <w:r>
              <w:rPr>
                <w:webHidden/>
              </w:rPr>
            </w:r>
            <w:r>
              <w:rPr>
                <w:webHidden/>
              </w:rPr>
              <w:fldChar w:fldCharType="separate"/>
            </w:r>
            <w:r>
              <w:rPr>
                <w:webHidden/>
              </w:rPr>
              <w:t>13</w:t>
            </w:r>
            <w:r>
              <w:rPr>
                <w:webHidden/>
              </w:rPr>
              <w:fldChar w:fldCharType="end"/>
            </w:r>
          </w:hyperlink>
        </w:p>
        <w:p w14:paraId="27A06BAD" w14:textId="43C8C025" w:rsidR="00586831" w:rsidRDefault="00586831">
          <w:pPr>
            <w:pStyle w:val="37"/>
            <w:rPr>
              <w:rFonts w:asciiTheme="minorHAnsi" w:eastAsiaTheme="minorEastAsia" w:hAnsiTheme="minorHAnsi" w:cstheme="minorBidi"/>
              <w:sz w:val="22"/>
              <w:szCs w:val="22"/>
              <w:lang w:val="ru-RU" w:eastAsia="ru-RU" w:bidi="ar-SA"/>
            </w:rPr>
          </w:pPr>
          <w:hyperlink w:anchor="_Toc30629921" w:history="1">
            <w:r w:rsidRPr="00D06950">
              <w:rPr>
                <w:rStyle w:val="afff7"/>
              </w:rPr>
              <w:t>2.3.3. Модуль измерения речи пациента в момент описания самочувствия</w:t>
            </w:r>
            <w:r>
              <w:rPr>
                <w:webHidden/>
              </w:rPr>
              <w:tab/>
            </w:r>
            <w:r>
              <w:rPr>
                <w:webHidden/>
              </w:rPr>
              <w:fldChar w:fldCharType="begin"/>
            </w:r>
            <w:r>
              <w:rPr>
                <w:webHidden/>
              </w:rPr>
              <w:instrText xml:space="preserve"> PAGEREF _Toc30629921 \h </w:instrText>
            </w:r>
            <w:r>
              <w:rPr>
                <w:webHidden/>
              </w:rPr>
            </w:r>
            <w:r>
              <w:rPr>
                <w:webHidden/>
              </w:rPr>
              <w:fldChar w:fldCharType="separate"/>
            </w:r>
            <w:r>
              <w:rPr>
                <w:webHidden/>
              </w:rPr>
              <w:t>14</w:t>
            </w:r>
            <w:r>
              <w:rPr>
                <w:webHidden/>
              </w:rPr>
              <w:fldChar w:fldCharType="end"/>
            </w:r>
          </w:hyperlink>
        </w:p>
        <w:p w14:paraId="504F90EE" w14:textId="4DF365F5" w:rsidR="00586831" w:rsidRDefault="00586831">
          <w:pPr>
            <w:pStyle w:val="29"/>
            <w:rPr>
              <w:rFonts w:asciiTheme="minorHAnsi" w:eastAsiaTheme="minorEastAsia" w:hAnsiTheme="minorHAnsi" w:cstheme="minorBidi"/>
              <w:sz w:val="22"/>
              <w:szCs w:val="22"/>
              <w:lang w:val="ru-RU" w:eastAsia="ru-RU" w:bidi="ar-SA"/>
            </w:rPr>
          </w:pPr>
          <w:hyperlink w:anchor="_Toc30629922" w:history="1">
            <w:r w:rsidRPr="00D06950">
              <w:rPr>
                <w:rStyle w:val="afff7"/>
              </w:rPr>
              <w:t>2.4. Оповещения</w:t>
            </w:r>
            <w:r>
              <w:rPr>
                <w:webHidden/>
              </w:rPr>
              <w:tab/>
            </w:r>
            <w:r>
              <w:rPr>
                <w:webHidden/>
              </w:rPr>
              <w:fldChar w:fldCharType="begin"/>
            </w:r>
            <w:r>
              <w:rPr>
                <w:webHidden/>
              </w:rPr>
              <w:instrText xml:space="preserve"> PAGEREF _Toc30629922 \h </w:instrText>
            </w:r>
            <w:r>
              <w:rPr>
                <w:webHidden/>
              </w:rPr>
            </w:r>
            <w:r>
              <w:rPr>
                <w:webHidden/>
              </w:rPr>
              <w:fldChar w:fldCharType="separate"/>
            </w:r>
            <w:r>
              <w:rPr>
                <w:webHidden/>
              </w:rPr>
              <w:t>15</w:t>
            </w:r>
            <w:r>
              <w:rPr>
                <w:webHidden/>
              </w:rPr>
              <w:fldChar w:fldCharType="end"/>
            </w:r>
          </w:hyperlink>
        </w:p>
        <w:p w14:paraId="1777E66F" w14:textId="46E8D7A3" w:rsidR="00586831" w:rsidRDefault="00586831">
          <w:pPr>
            <w:pStyle w:val="29"/>
            <w:rPr>
              <w:rFonts w:asciiTheme="minorHAnsi" w:eastAsiaTheme="minorEastAsia" w:hAnsiTheme="minorHAnsi" w:cstheme="minorBidi"/>
              <w:sz w:val="22"/>
              <w:szCs w:val="22"/>
              <w:lang w:val="ru-RU" w:eastAsia="ru-RU" w:bidi="ar-SA"/>
            </w:rPr>
          </w:pPr>
          <w:hyperlink w:anchor="_Toc30629923" w:history="1">
            <w:r w:rsidRPr="00D06950">
              <w:rPr>
                <w:rStyle w:val="afff7"/>
              </w:rPr>
              <w:t>2.5. Профиль пользователя</w:t>
            </w:r>
            <w:r>
              <w:rPr>
                <w:webHidden/>
              </w:rPr>
              <w:tab/>
            </w:r>
            <w:r>
              <w:rPr>
                <w:webHidden/>
              </w:rPr>
              <w:fldChar w:fldCharType="begin"/>
            </w:r>
            <w:r>
              <w:rPr>
                <w:webHidden/>
              </w:rPr>
              <w:instrText xml:space="preserve"> PAGEREF _Toc30629923 \h </w:instrText>
            </w:r>
            <w:r>
              <w:rPr>
                <w:webHidden/>
              </w:rPr>
            </w:r>
            <w:r>
              <w:rPr>
                <w:webHidden/>
              </w:rPr>
              <w:fldChar w:fldCharType="separate"/>
            </w:r>
            <w:r>
              <w:rPr>
                <w:webHidden/>
              </w:rPr>
              <w:t>18</w:t>
            </w:r>
            <w:r>
              <w:rPr>
                <w:webHidden/>
              </w:rPr>
              <w:fldChar w:fldCharType="end"/>
            </w:r>
          </w:hyperlink>
        </w:p>
        <w:p w14:paraId="6DD00058" w14:textId="62E9C944" w:rsidR="00586831" w:rsidRDefault="00586831">
          <w:pPr>
            <w:pStyle w:val="29"/>
            <w:rPr>
              <w:rFonts w:asciiTheme="minorHAnsi" w:eastAsiaTheme="minorEastAsia" w:hAnsiTheme="minorHAnsi" w:cstheme="minorBidi"/>
              <w:sz w:val="22"/>
              <w:szCs w:val="22"/>
              <w:lang w:val="ru-RU" w:eastAsia="ru-RU" w:bidi="ar-SA"/>
            </w:rPr>
          </w:pPr>
          <w:hyperlink w:anchor="_Toc30629924" w:history="1">
            <w:r w:rsidRPr="00D06950">
              <w:rPr>
                <w:rStyle w:val="afff7"/>
              </w:rPr>
              <w:t>2.6. Поддержка</w:t>
            </w:r>
            <w:r>
              <w:rPr>
                <w:webHidden/>
              </w:rPr>
              <w:tab/>
            </w:r>
            <w:r>
              <w:rPr>
                <w:webHidden/>
              </w:rPr>
              <w:fldChar w:fldCharType="begin"/>
            </w:r>
            <w:r>
              <w:rPr>
                <w:webHidden/>
              </w:rPr>
              <w:instrText xml:space="preserve"> PAGEREF _Toc30629924 \h </w:instrText>
            </w:r>
            <w:r>
              <w:rPr>
                <w:webHidden/>
              </w:rPr>
            </w:r>
            <w:r>
              <w:rPr>
                <w:webHidden/>
              </w:rPr>
              <w:fldChar w:fldCharType="separate"/>
            </w:r>
            <w:r>
              <w:rPr>
                <w:webHidden/>
              </w:rPr>
              <w:t>19</w:t>
            </w:r>
            <w:r>
              <w:rPr>
                <w:webHidden/>
              </w:rPr>
              <w:fldChar w:fldCharType="end"/>
            </w:r>
          </w:hyperlink>
        </w:p>
        <w:p w14:paraId="5FAA2FDF" w14:textId="1F77BD73" w:rsidR="00586831" w:rsidRDefault="00586831">
          <w:pPr>
            <w:pStyle w:val="29"/>
            <w:rPr>
              <w:rFonts w:asciiTheme="minorHAnsi" w:eastAsiaTheme="minorEastAsia" w:hAnsiTheme="minorHAnsi" w:cstheme="minorBidi"/>
              <w:sz w:val="22"/>
              <w:szCs w:val="22"/>
              <w:lang w:val="ru-RU" w:eastAsia="ru-RU" w:bidi="ar-SA"/>
            </w:rPr>
          </w:pPr>
          <w:hyperlink w:anchor="_Toc30629925" w:history="1">
            <w:r w:rsidRPr="00D06950">
              <w:rPr>
                <w:rStyle w:val="afff7"/>
              </w:rPr>
              <w:t>2.7. Навигация по приложению</w:t>
            </w:r>
            <w:r>
              <w:rPr>
                <w:webHidden/>
              </w:rPr>
              <w:tab/>
            </w:r>
            <w:r>
              <w:rPr>
                <w:webHidden/>
              </w:rPr>
              <w:fldChar w:fldCharType="begin"/>
            </w:r>
            <w:r>
              <w:rPr>
                <w:webHidden/>
              </w:rPr>
              <w:instrText xml:space="preserve"> PAGEREF _Toc30629925 \h </w:instrText>
            </w:r>
            <w:r>
              <w:rPr>
                <w:webHidden/>
              </w:rPr>
            </w:r>
            <w:r>
              <w:rPr>
                <w:webHidden/>
              </w:rPr>
              <w:fldChar w:fldCharType="separate"/>
            </w:r>
            <w:r>
              <w:rPr>
                <w:webHidden/>
              </w:rPr>
              <w:t>20</w:t>
            </w:r>
            <w:r>
              <w:rPr>
                <w:webHidden/>
              </w:rPr>
              <w:fldChar w:fldCharType="end"/>
            </w:r>
          </w:hyperlink>
        </w:p>
        <w:p w14:paraId="1EFB5A40" w14:textId="7A91BFC2" w:rsidR="00586831" w:rsidRDefault="00586831">
          <w:pPr>
            <w:pStyle w:val="14"/>
            <w:rPr>
              <w:rFonts w:asciiTheme="minorHAnsi" w:eastAsiaTheme="minorEastAsia" w:hAnsiTheme="minorHAnsi" w:cstheme="minorBidi"/>
              <w:sz w:val="22"/>
              <w:szCs w:val="22"/>
              <w:lang w:val="ru-RU" w:eastAsia="ru-RU" w:bidi="ar-SA"/>
            </w:rPr>
          </w:pPr>
          <w:hyperlink w:anchor="_Toc30629926" w:history="1">
            <w:r w:rsidRPr="00D06950">
              <w:rPr>
                <w:rStyle w:val="afff7"/>
                <w:lang w:val="ru-RU"/>
              </w:rPr>
              <w:t>3. Сообщения ПОЛЬЗОВАТЕЛЮ</w:t>
            </w:r>
            <w:r>
              <w:rPr>
                <w:webHidden/>
              </w:rPr>
              <w:tab/>
            </w:r>
            <w:r>
              <w:rPr>
                <w:webHidden/>
              </w:rPr>
              <w:fldChar w:fldCharType="begin"/>
            </w:r>
            <w:r>
              <w:rPr>
                <w:webHidden/>
              </w:rPr>
              <w:instrText xml:space="preserve"> PAGEREF _Toc30629926 \h </w:instrText>
            </w:r>
            <w:r>
              <w:rPr>
                <w:webHidden/>
              </w:rPr>
            </w:r>
            <w:r>
              <w:rPr>
                <w:webHidden/>
              </w:rPr>
              <w:fldChar w:fldCharType="separate"/>
            </w:r>
            <w:r>
              <w:rPr>
                <w:webHidden/>
              </w:rPr>
              <w:t>21</w:t>
            </w:r>
            <w:r>
              <w:rPr>
                <w:webHidden/>
              </w:rPr>
              <w:fldChar w:fldCharType="end"/>
            </w:r>
          </w:hyperlink>
        </w:p>
        <w:p w14:paraId="6D92310E" w14:textId="2BC213BB" w:rsidR="00F6201A" w:rsidRPr="00AA044D" w:rsidRDefault="00204E5C" w:rsidP="00B4392E">
          <w:pPr>
            <w:pStyle w:val="14"/>
          </w:pPr>
          <w:r>
            <w:fldChar w:fldCharType="end"/>
          </w:r>
        </w:p>
      </w:sdtContent>
    </w:sdt>
    <w:p w14:paraId="1C70CF36" w14:textId="583CA7A4" w:rsidR="00AD62FB" w:rsidRPr="00DC0140" w:rsidRDefault="00DC0140" w:rsidP="002B1B71">
      <w:pPr>
        <w:pStyle w:val="10"/>
        <w:rPr>
          <w:lang w:val="ru-RU"/>
        </w:rPr>
      </w:pPr>
      <w:bookmarkStart w:id="7" w:name="_Toc30629909"/>
      <w:r w:rsidRPr="00596006">
        <w:rPr>
          <w:lang w:val="ru-RU"/>
        </w:rPr>
        <w:lastRenderedPageBreak/>
        <w:t>Н</w:t>
      </w:r>
      <w:r w:rsidRPr="00DC0140">
        <w:rPr>
          <w:lang w:val="ru-RU"/>
        </w:rPr>
        <w:t xml:space="preserve">азначение </w:t>
      </w:r>
      <w:r w:rsidR="004A5E0A">
        <w:rPr>
          <w:lang w:val="ru-RU"/>
        </w:rPr>
        <w:t xml:space="preserve">и условия выполнения </w:t>
      </w:r>
      <w:r w:rsidR="004A5E0A">
        <w:rPr>
          <w:lang w:val="ru-RU"/>
        </w:rPr>
        <w:br/>
      </w:r>
      <w:r w:rsidR="00204E5C">
        <w:fldChar w:fldCharType="begin"/>
      </w:r>
      <w:r w:rsidR="002D3782" w:rsidRPr="004A5E0A">
        <w:rPr>
          <w:lang w:val="ru-RU"/>
        </w:rPr>
        <w:instrText xml:space="preserve"> </w:instrText>
      </w:r>
      <w:r w:rsidR="002D3782">
        <w:instrText>IF</w:instrText>
      </w:r>
      <w:r w:rsidR="002D3782" w:rsidRPr="004A5E0A">
        <w:rPr>
          <w:lang w:val="ru-RU"/>
        </w:rPr>
        <w:instrText xml:space="preserve"> </w:instrText>
      </w:r>
      <w:r w:rsidR="002D3782">
        <w:instrText>PrN</w:instrText>
      </w:r>
      <w:r w:rsidR="002D3782" w:rsidRPr="004A5E0A">
        <w:rPr>
          <w:lang w:val="ru-RU"/>
        </w:rPr>
        <w:instrText xml:space="preserve"> = 1 "программы" </w:instrText>
      </w:r>
      <w:r w:rsidR="00204E5C">
        <w:fldChar w:fldCharType="begin"/>
      </w:r>
      <w:r w:rsidR="002D3782" w:rsidRPr="004A5E0A">
        <w:rPr>
          <w:lang w:val="ru-RU"/>
        </w:rPr>
        <w:instrText xml:space="preserve"> </w:instrText>
      </w:r>
      <w:r w:rsidR="002D3782">
        <w:instrText>IF</w:instrText>
      </w:r>
      <w:r w:rsidR="002D3782" w:rsidRPr="004A5E0A">
        <w:rPr>
          <w:lang w:val="ru-RU"/>
        </w:rPr>
        <w:instrText xml:space="preserve"> </w:instrText>
      </w:r>
      <w:r w:rsidR="002D3782">
        <w:instrText>PrN</w:instrText>
      </w:r>
      <w:r w:rsidR="002D3782" w:rsidRPr="004A5E0A">
        <w:rPr>
          <w:lang w:val="ru-RU"/>
        </w:rPr>
        <w:instrText xml:space="preserve"> = 2 "программного комплекса" </w:instrText>
      </w:r>
      <w:r w:rsidR="00204E5C">
        <w:fldChar w:fldCharType="begin"/>
      </w:r>
      <w:r w:rsidR="002D3782" w:rsidRPr="004A5E0A">
        <w:rPr>
          <w:lang w:val="ru-RU"/>
        </w:rPr>
        <w:instrText xml:space="preserve"> </w:instrText>
      </w:r>
      <w:r w:rsidR="002D3782">
        <w:instrText>IF</w:instrText>
      </w:r>
      <w:r w:rsidR="002D3782" w:rsidRPr="004A5E0A">
        <w:rPr>
          <w:lang w:val="ru-RU"/>
        </w:rPr>
        <w:instrText xml:space="preserve"> </w:instrText>
      </w:r>
      <w:r w:rsidR="002D3782">
        <w:instrText>PRN</w:instrText>
      </w:r>
      <w:r w:rsidR="002D3782" w:rsidRPr="004A5E0A">
        <w:rPr>
          <w:lang w:val="ru-RU"/>
        </w:rPr>
        <w:instrText xml:space="preserve"> = 3 "программного средства" </w:instrText>
      </w:r>
      <w:r w:rsidR="00204E5C">
        <w:fldChar w:fldCharType="begin"/>
      </w:r>
      <w:r w:rsidR="008F79B5" w:rsidRPr="004A5E0A">
        <w:rPr>
          <w:lang w:val="ru-RU"/>
        </w:rPr>
        <w:instrText xml:space="preserve"> </w:instrText>
      </w:r>
      <w:r w:rsidR="008F79B5">
        <w:instrText>IF</w:instrText>
      </w:r>
      <w:r w:rsidR="008F79B5" w:rsidRPr="004A5E0A">
        <w:rPr>
          <w:lang w:val="ru-RU"/>
        </w:rPr>
        <w:instrText xml:space="preserve"> </w:instrText>
      </w:r>
      <w:r w:rsidR="008F79B5">
        <w:instrText>PRN</w:instrText>
      </w:r>
      <w:r w:rsidR="008F79B5" w:rsidRPr="004A5E0A">
        <w:rPr>
          <w:lang w:val="ru-RU"/>
        </w:rPr>
        <w:instrText xml:space="preserve"> = 4 "программных средств" "программного модуля" </w:instrText>
      </w:r>
      <w:r w:rsidR="00204E5C">
        <w:fldChar w:fldCharType="separate"/>
      </w:r>
      <w:r w:rsidR="002C4A1A" w:rsidRPr="004A5E0A">
        <w:rPr>
          <w:noProof/>
          <w:lang w:val="ru-RU"/>
        </w:rPr>
        <w:instrText>программного модуля</w:instrText>
      </w:r>
      <w:r w:rsidR="00204E5C">
        <w:fldChar w:fldCharType="end"/>
      </w:r>
      <w:r w:rsidR="002D3782" w:rsidRPr="004A5E0A">
        <w:rPr>
          <w:lang w:val="ru-RU"/>
        </w:rPr>
        <w:instrText xml:space="preserve"> </w:instrText>
      </w:r>
      <w:r w:rsidR="00204E5C">
        <w:fldChar w:fldCharType="separate"/>
      </w:r>
      <w:r w:rsidR="002C4A1A" w:rsidRPr="004A5E0A">
        <w:rPr>
          <w:noProof/>
          <w:lang w:val="ru-RU"/>
        </w:rPr>
        <w:instrText>программного модуля</w:instrText>
      </w:r>
      <w:r w:rsidR="00204E5C">
        <w:fldChar w:fldCharType="end"/>
      </w:r>
      <w:r w:rsidR="002D3782" w:rsidRPr="004A5E0A">
        <w:rPr>
          <w:lang w:val="ru-RU"/>
        </w:rPr>
        <w:instrText xml:space="preserve"> </w:instrText>
      </w:r>
      <w:r w:rsidR="00204E5C">
        <w:fldChar w:fldCharType="separate"/>
      </w:r>
      <w:r w:rsidR="00436CF6" w:rsidRPr="004A5E0A">
        <w:rPr>
          <w:noProof/>
          <w:lang w:val="ru-RU"/>
        </w:rPr>
        <w:instrText>программного комплекса</w:instrText>
      </w:r>
      <w:r w:rsidR="00204E5C">
        <w:fldChar w:fldCharType="end"/>
      </w:r>
      <w:r w:rsidR="002D3782" w:rsidRPr="004A5E0A">
        <w:rPr>
          <w:lang w:val="ru-RU"/>
        </w:rPr>
        <w:instrText xml:space="preserve">  </w:instrText>
      </w:r>
      <w:r w:rsidR="00204E5C">
        <w:fldChar w:fldCharType="separate"/>
      </w:r>
      <w:r w:rsidR="007133B2" w:rsidRPr="004A5E0A">
        <w:rPr>
          <w:noProof/>
          <w:lang w:val="ru-RU"/>
        </w:rPr>
        <w:t>программы</w:t>
      </w:r>
      <w:bookmarkEnd w:id="7"/>
      <w:r w:rsidR="00204E5C">
        <w:fldChar w:fldCharType="end"/>
      </w:r>
    </w:p>
    <w:p w14:paraId="2ECA1E77" w14:textId="77777777" w:rsidR="004A5E0A" w:rsidRDefault="004A5E0A" w:rsidP="004A5E0A">
      <w:pPr>
        <w:pStyle w:val="22"/>
      </w:pPr>
      <w:bookmarkStart w:id="8" w:name="_Toc30629910"/>
      <w:r>
        <w:t xml:space="preserve">Назначение </w:t>
      </w:r>
      <w:r w:rsidR="00436CF6">
        <w:t>программы</w:t>
      </w:r>
      <w:bookmarkEnd w:id="8"/>
    </w:p>
    <w:p w14:paraId="09E884C4" w14:textId="020CB0CA" w:rsidR="007133B2" w:rsidRDefault="007133B2" w:rsidP="00784066">
      <w:pPr>
        <w:rPr>
          <w:color w:val="000000"/>
          <w:shd w:val="clear" w:color="auto" w:fill="FFFFFF"/>
        </w:rPr>
      </w:pPr>
      <w:r>
        <w:rPr>
          <w:color w:val="000000"/>
          <w:shd w:val="clear" w:color="auto" w:fill="FFFFFF"/>
        </w:rPr>
        <w:t xml:space="preserve">Программа предназначена для медицинских учреждений и </w:t>
      </w:r>
      <w:r w:rsidR="00C30E9B">
        <w:rPr>
          <w:color w:val="000000"/>
          <w:shd w:val="clear" w:color="auto" w:fill="FFFFFF"/>
        </w:rPr>
        <w:t xml:space="preserve">позволяет отслеживать состояние пациентов с болезнью Паркинсона в режиме реального времени. </w:t>
      </w:r>
      <w:r w:rsidR="00122D00">
        <w:t>П</w:t>
      </w:r>
      <w:r w:rsidR="00122D00">
        <w:t>ользовател</w:t>
      </w:r>
      <w:r w:rsidR="00122D00">
        <w:t xml:space="preserve">и </w:t>
      </w:r>
      <w:r w:rsidR="00675419">
        <w:rPr>
          <w:color w:val="000000"/>
          <w:shd w:val="clear" w:color="auto" w:fill="FFFFFF"/>
        </w:rPr>
        <w:t>могут использовать</w:t>
      </w:r>
      <w:r w:rsidR="00C30E9B">
        <w:rPr>
          <w:color w:val="000000"/>
          <w:shd w:val="clear" w:color="auto" w:fill="FFFFFF"/>
        </w:rPr>
        <w:t xml:space="preserve"> программу в качестве электронных дневников</w:t>
      </w:r>
      <w:r w:rsidR="00675419">
        <w:rPr>
          <w:color w:val="000000"/>
          <w:shd w:val="clear" w:color="auto" w:fill="FFFFFF"/>
        </w:rPr>
        <w:t xml:space="preserve"> и выполнять специализированные тесты</w:t>
      </w:r>
      <w:r w:rsidR="00C30E9B">
        <w:rPr>
          <w:color w:val="000000"/>
          <w:shd w:val="clear" w:color="auto" w:fill="FFFFFF"/>
        </w:rPr>
        <w:t>. Полученные данные предоставляются медицинскому персоналу</w:t>
      </w:r>
      <w:r>
        <w:rPr>
          <w:color w:val="000000"/>
          <w:shd w:val="clear" w:color="auto" w:fill="FFFFFF"/>
        </w:rPr>
        <w:t xml:space="preserve"> </w:t>
      </w:r>
      <w:r w:rsidR="00C30E9B">
        <w:rPr>
          <w:color w:val="000000"/>
          <w:shd w:val="clear" w:color="auto" w:fill="FFFFFF"/>
        </w:rPr>
        <w:t>для своевременного реагирования на изменени</w:t>
      </w:r>
      <w:r w:rsidR="00675419">
        <w:rPr>
          <w:color w:val="000000"/>
          <w:shd w:val="clear" w:color="auto" w:fill="FFFFFF"/>
        </w:rPr>
        <w:t>е</w:t>
      </w:r>
      <w:r w:rsidR="00C30E9B">
        <w:rPr>
          <w:color w:val="000000"/>
          <w:shd w:val="clear" w:color="auto" w:fill="FFFFFF"/>
        </w:rPr>
        <w:t xml:space="preserve"> состояния </w:t>
      </w:r>
      <w:r w:rsidR="00122D00">
        <w:t>пользователей</w:t>
      </w:r>
      <w:r w:rsidR="00C30E9B">
        <w:rPr>
          <w:color w:val="000000"/>
          <w:shd w:val="clear" w:color="auto" w:fill="FFFFFF"/>
        </w:rPr>
        <w:t>.</w:t>
      </w:r>
    </w:p>
    <w:p w14:paraId="7A02C8DC" w14:textId="132AC7F8" w:rsidR="00C30E9B" w:rsidRPr="00DC0140" w:rsidRDefault="00784066" w:rsidP="00C30E9B">
      <w:r>
        <w:t>Программа</w:t>
      </w:r>
      <w:r w:rsidRPr="00DC0140">
        <w:t xml:space="preserve"> выполняет следующие основные функции:</w:t>
      </w:r>
    </w:p>
    <w:p w14:paraId="55BF767C" w14:textId="3D207526" w:rsidR="00784066" w:rsidRPr="007D6546" w:rsidRDefault="00675419" w:rsidP="00784066">
      <w:pPr>
        <w:pStyle w:val="-10"/>
        <w:rPr>
          <w:szCs w:val="24"/>
        </w:rPr>
      </w:pPr>
      <w:r w:rsidRPr="007D6546">
        <w:rPr>
          <w:szCs w:val="24"/>
        </w:rPr>
        <w:t>заполнение электронных дневников пациентами:</w:t>
      </w:r>
    </w:p>
    <w:p w14:paraId="213B0C7F" w14:textId="5B49A7B1" w:rsidR="00675419" w:rsidRPr="007D6546" w:rsidRDefault="007D6546" w:rsidP="00675419">
      <w:pPr>
        <w:pStyle w:val="-10"/>
        <w:numPr>
          <w:ilvl w:val="1"/>
          <w:numId w:val="5"/>
        </w:numPr>
        <w:rPr>
          <w:szCs w:val="24"/>
        </w:rPr>
      </w:pPr>
      <w:r>
        <w:rPr>
          <w:szCs w:val="24"/>
        </w:rPr>
        <w:t xml:space="preserve">субъективное </w:t>
      </w:r>
      <w:r w:rsidR="00675419" w:rsidRPr="007D6546">
        <w:rPr>
          <w:szCs w:val="24"/>
        </w:rPr>
        <w:t>измерение состояни</w:t>
      </w:r>
      <w:r>
        <w:rPr>
          <w:szCs w:val="24"/>
        </w:rPr>
        <w:t>я</w:t>
      </w:r>
      <w:r w:rsidR="00675419" w:rsidRPr="007D6546">
        <w:rPr>
          <w:szCs w:val="24"/>
        </w:rPr>
        <w:t xml:space="preserve"> </w:t>
      </w:r>
      <w:r w:rsidR="00122D00">
        <w:rPr>
          <w:szCs w:val="24"/>
        </w:rPr>
        <w:t>пользовател</w:t>
      </w:r>
      <w:r w:rsidR="00122D00">
        <w:rPr>
          <w:szCs w:val="24"/>
        </w:rPr>
        <w:t>я</w:t>
      </w:r>
      <w:r w:rsidR="00675419" w:rsidRPr="007D6546">
        <w:rPr>
          <w:szCs w:val="24"/>
        </w:rPr>
        <w:t>;</w:t>
      </w:r>
    </w:p>
    <w:p w14:paraId="2366DDE5" w14:textId="0852FD42" w:rsidR="00675419" w:rsidRPr="007D6546" w:rsidRDefault="00675419" w:rsidP="00675419">
      <w:pPr>
        <w:pStyle w:val="-10"/>
        <w:numPr>
          <w:ilvl w:val="1"/>
          <w:numId w:val="5"/>
        </w:numPr>
        <w:rPr>
          <w:szCs w:val="24"/>
        </w:rPr>
      </w:pPr>
      <w:r w:rsidRPr="007D6546">
        <w:rPr>
          <w:szCs w:val="24"/>
        </w:rPr>
        <w:t>частота приема лекарст</w:t>
      </w:r>
      <w:r w:rsidR="007D6546" w:rsidRPr="007D6546">
        <w:rPr>
          <w:szCs w:val="24"/>
        </w:rPr>
        <w:t>в</w:t>
      </w:r>
      <w:r w:rsidRPr="007D6546">
        <w:rPr>
          <w:szCs w:val="24"/>
        </w:rPr>
        <w:t>;</w:t>
      </w:r>
    </w:p>
    <w:p w14:paraId="267FFBBB" w14:textId="66155971" w:rsidR="00675419" w:rsidRPr="007D6546" w:rsidRDefault="00675419" w:rsidP="00675419">
      <w:pPr>
        <w:pStyle w:val="-10"/>
        <w:numPr>
          <w:ilvl w:val="1"/>
          <w:numId w:val="5"/>
        </w:numPr>
        <w:rPr>
          <w:szCs w:val="24"/>
        </w:rPr>
      </w:pPr>
      <w:r w:rsidRPr="007D6546">
        <w:rPr>
          <w:szCs w:val="24"/>
        </w:rPr>
        <w:t>наличие дискинезии;</w:t>
      </w:r>
    </w:p>
    <w:p w14:paraId="2D3149AA" w14:textId="09289B2C" w:rsidR="00784066" w:rsidRPr="00675419" w:rsidRDefault="007D6546" w:rsidP="00784066">
      <w:pPr>
        <w:pStyle w:val="-10"/>
        <w:rPr>
          <w:rFonts w:ascii="Arial" w:hAnsi="Arial" w:cs="Arial"/>
          <w:sz w:val="20"/>
        </w:rPr>
      </w:pPr>
      <w:r>
        <w:t>определение</w:t>
      </w:r>
      <w:r w:rsidR="00675419">
        <w:t xml:space="preserve"> </w:t>
      </w:r>
      <w:r>
        <w:t xml:space="preserve">тремора рук </w:t>
      </w:r>
      <w:r w:rsidR="00675419">
        <w:t>с помощью сенсоров мобильных устройств;</w:t>
      </w:r>
    </w:p>
    <w:p w14:paraId="7A5EDF89" w14:textId="236B8157" w:rsidR="00675419" w:rsidRPr="00675419" w:rsidRDefault="007D6546" w:rsidP="00675419">
      <w:pPr>
        <w:pStyle w:val="-10"/>
        <w:rPr>
          <w:rFonts w:ascii="Arial" w:hAnsi="Arial" w:cs="Arial"/>
          <w:sz w:val="20"/>
        </w:rPr>
      </w:pPr>
      <w:r>
        <w:t>сбор данных о</w:t>
      </w:r>
      <w:r w:rsidR="00675419">
        <w:t xml:space="preserve"> скорости</w:t>
      </w:r>
      <w:r>
        <w:t xml:space="preserve"> передвижений</w:t>
      </w:r>
      <w:r w:rsidR="00675419">
        <w:t xml:space="preserve"> </w:t>
      </w:r>
      <w:r w:rsidR="00122D00">
        <w:rPr>
          <w:szCs w:val="24"/>
        </w:rPr>
        <w:t>пользователей</w:t>
      </w:r>
      <w:r w:rsidR="00675419">
        <w:t>;</w:t>
      </w:r>
    </w:p>
    <w:p w14:paraId="7F2C70D0" w14:textId="1C66A062" w:rsidR="00675419" w:rsidRPr="00675419" w:rsidRDefault="007D6546" w:rsidP="00675419">
      <w:pPr>
        <w:pStyle w:val="-10"/>
        <w:rPr>
          <w:rFonts w:ascii="Arial" w:hAnsi="Arial" w:cs="Arial"/>
          <w:szCs w:val="24"/>
        </w:rPr>
      </w:pPr>
      <w:r>
        <w:rPr>
          <w:szCs w:val="24"/>
        </w:rPr>
        <w:t>предоставление</w:t>
      </w:r>
      <w:r w:rsidR="00675419" w:rsidRPr="00675419">
        <w:rPr>
          <w:szCs w:val="24"/>
        </w:rPr>
        <w:t xml:space="preserve"> </w:t>
      </w:r>
      <w:r w:rsidR="00675419">
        <w:rPr>
          <w:szCs w:val="24"/>
        </w:rPr>
        <w:t>мобильны</w:t>
      </w:r>
      <w:r>
        <w:rPr>
          <w:szCs w:val="24"/>
        </w:rPr>
        <w:t>х</w:t>
      </w:r>
      <w:r w:rsidR="00675419">
        <w:rPr>
          <w:szCs w:val="24"/>
        </w:rPr>
        <w:t xml:space="preserve"> модул</w:t>
      </w:r>
      <w:r>
        <w:rPr>
          <w:szCs w:val="24"/>
        </w:rPr>
        <w:t>ей</w:t>
      </w:r>
      <w:r w:rsidR="00675419">
        <w:rPr>
          <w:szCs w:val="24"/>
        </w:rPr>
        <w:t xml:space="preserve"> тестирования </w:t>
      </w:r>
      <w:r w:rsidR="00122D00">
        <w:rPr>
          <w:szCs w:val="24"/>
        </w:rPr>
        <w:t>пользователей</w:t>
      </w:r>
      <w:r w:rsidR="00675419">
        <w:rPr>
          <w:szCs w:val="24"/>
        </w:rPr>
        <w:t>:</w:t>
      </w:r>
    </w:p>
    <w:p w14:paraId="56E3D7B2" w14:textId="7325E20A" w:rsidR="00784066" w:rsidRDefault="00675419" w:rsidP="00784066">
      <w:pPr>
        <w:pStyle w:val="-10"/>
        <w:numPr>
          <w:ilvl w:val="1"/>
          <w:numId w:val="5"/>
        </w:numPr>
        <w:rPr>
          <w:rFonts w:ascii="Arial" w:hAnsi="Arial" w:cs="Arial"/>
          <w:sz w:val="20"/>
        </w:rPr>
      </w:pPr>
      <w:r>
        <w:t>сбор данных о точности воспроизведения пациентом текста</w:t>
      </w:r>
      <w:r w:rsidR="00784066">
        <w:t>;</w:t>
      </w:r>
    </w:p>
    <w:p w14:paraId="7DD6B8CD" w14:textId="166BCAA1" w:rsidR="00784066" w:rsidRDefault="00675419" w:rsidP="00784066">
      <w:pPr>
        <w:pStyle w:val="-10"/>
        <w:numPr>
          <w:ilvl w:val="1"/>
          <w:numId w:val="5"/>
        </w:numPr>
        <w:rPr>
          <w:rFonts w:ascii="Arial" w:hAnsi="Arial" w:cs="Arial"/>
          <w:sz w:val="20"/>
        </w:rPr>
      </w:pPr>
      <w:r>
        <w:t>оценк</w:t>
      </w:r>
      <w:r w:rsidR="007D6546">
        <w:t>а</w:t>
      </w:r>
      <w:r>
        <w:t xml:space="preserve"> точности попадания по клавишам</w:t>
      </w:r>
      <w:r w:rsidR="00784066">
        <w:t>;</w:t>
      </w:r>
    </w:p>
    <w:p w14:paraId="145F3C3C" w14:textId="600BC6EE" w:rsidR="00784066" w:rsidRDefault="00675419" w:rsidP="00784066">
      <w:pPr>
        <w:pStyle w:val="-10"/>
        <w:numPr>
          <w:ilvl w:val="1"/>
          <w:numId w:val="5"/>
        </w:numPr>
        <w:rPr>
          <w:rFonts w:ascii="Arial" w:hAnsi="Arial" w:cs="Arial"/>
          <w:sz w:val="20"/>
        </w:rPr>
      </w:pPr>
      <w:r>
        <w:t>измерени</w:t>
      </w:r>
      <w:r w:rsidR="007D6546">
        <w:t>е</w:t>
      </w:r>
      <w:r>
        <w:t xml:space="preserve"> скорости моторики пальцев рук и латеральной координации</w:t>
      </w:r>
      <w:r w:rsidR="00784066">
        <w:t>;</w:t>
      </w:r>
    </w:p>
    <w:p w14:paraId="756D4798" w14:textId="07D2873B" w:rsidR="007D6546" w:rsidRDefault="00122D00" w:rsidP="007D6546">
      <w:pPr>
        <w:pStyle w:val="-10"/>
        <w:numPr>
          <w:ilvl w:val="1"/>
          <w:numId w:val="5"/>
        </w:numPr>
        <w:rPr>
          <w:rFonts w:ascii="Arial" w:hAnsi="Arial" w:cs="Arial"/>
          <w:sz w:val="20"/>
        </w:rPr>
      </w:pPr>
      <w:r>
        <w:t>анализ</w:t>
      </w:r>
      <w:r w:rsidR="007D6546">
        <w:t xml:space="preserve"> речи пациента в момент описания своего самочувствия.</w:t>
      </w:r>
    </w:p>
    <w:p w14:paraId="162087D5" w14:textId="4A27F0C6" w:rsidR="007D6546" w:rsidRPr="007D6546" w:rsidRDefault="007D6546" w:rsidP="007D6546">
      <w:pPr>
        <w:pStyle w:val="-10"/>
      </w:pPr>
      <w:r>
        <w:t>отправка данных на сервер для последующей обработки.</w:t>
      </w:r>
    </w:p>
    <w:p w14:paraId="4A53920E" w14:textId="77777777" w:rsidR="0094781F" w:rsidRPr="008D25C0" w:rsidRDefault="0094781F" w:rsidP="0094781F">
      <w:pPr>
        <w:pStyle w:val="22"/>
        <w:numPr>
          <w:ilvl w:val="1"/>
          <w:numId w:val="4"/>
        </w:numPr>
        <w:rPr>
          <w:rFonts w:eastAsia="MS Mincho"/>
        </w:rPr>
      </w:pPr>
      <w:bookmarkStart w:id="9" w:name="_Toc11742582"/>
      <w:bookmarkStart w:id="10" w:name="_Toc30629911"/>
      <w:r w:rsidRPr="008D25C0">
        <w:t>Требования к системным средствам</w:t>
      </w:r>
      <w:bookmarkEnd w:id="9"/>
      <w:bookmarkEnd w:id="10"/>
    </w:p>
    <w:p w14:paraId="0316F9B5" w14:textId="77777777" w:rsidR="00724668" w:rsidRPr="00460AA6" w:rsidRDefault="00724668" w:rsidP="00724668">
      <w:pPr>
        <w:pStyle w:val="30"/>
        <w:numPr>
          <w:ilvl w:val="2"/>
          <w:numId w:val="4"/>
        </w:numPr>
      </w:pPr>
      <w:bookmarkStart w:id="11" w:name="_Toc503788762"/>
      <w:bookmarkStart w:id="12" w:name="_Toc11742583"/>
      <w:bookmarkStart w:id="13" w:name="_Toc30629912"/>
      <w:r>
        <w:t xml:space="preserve">Требования к </w:t>
      </w:r>
      <w:r w:rsidRPr="002C02A4">
        <w:t>клиентской</w:t>
      </w:r>
      <w:r>
        <w:t xml:space="preserve"> части</w:t>
      </w:r>
      <w:bookmarkEnd w:id="13"/>
    </w:p>
    <w:p w14:paraId="23764755" w14:textId="77777777" w:rsidR="00724668" w:rsidRPr="001B7250" w:rsidRDefault="00724668" w:rsidP="00724668">
      <w:r w:rsidRPr="001B7250">
        <w:t>Для обеспечения функционирования программы требуется следующая минимальная конфигурация аппаратных средств персональной электронно-вычислительной машины (ПЭВМ):</w:t>
      </w:r>
    </w:p>
    <w:p w14:paraId="2F647CC7" w14:textId="7CECD8BC" w:rsidR="00244E3D" w:rsidRPr="001B7250" w:rsidRDefault="00244E3D" w:rsidP="00244E3D">
      <w:pPr>
        <w:pStyle w:val="a"/>
        <w:numPr>
          <w:ilvl w:val="0"/>
          <w:numId w:val="2"/>
        </w:numPr>
      </w:pPr>
      <w:r>
        <w:t>мобильный телефон</w:t>
      </w:r>
      <w:r w:rsidR="00724668" w:rsidRPr="001B7250">
        <w:t>:</w:t>
      </w:r>
    </w:p>
    <w:p w14:paraId="3F5668BD" w14:textId="77777777" w:rsidR="00244E3D" w:rsidRPr="001B7250" w:rsidRDefault="00244E3D" w:rsidP="00244E3D">
      <w:pPr>
        <w:pStyle w:val="-20"/>
      </w:pPr>
      <w:bookmarkStart w:id="14" w:name="_Hlk30454618"/>
      <w:r>
        <w:t xml:space="preserve">смартфоны с ОС </w:t>
      </w:r>
      <w:r>
        <w:rPr>
          <w:lang w:val="en-US"/>
        </w:rPr>
        <w:t>Android</w:t>
      </w:r>
      <w:r w:rsidRPr="00244E3D">
        <w:t xml:space="preserve"> </w:t>
      </w:r>
      <w:r>
        <w:t>– версии 5.0 и выше;</w:t>
      </w:r>
    </w:p>
    <w:bookmarkEnd w:id="14"/>
    <w:p w14:paraId="316AF920" w14:textId="77777777" w:rsidR="00244E3D" w:rsidRDefault="00244E3D" w:rsidP="00244E3D">
      <w:pPr>
        <w:pStyle w:val="-20"/>
      </w:pPr>
      <w:r>
        <w:t>наличие сенсорных датчиков мобильных устройств – акселерометр, гироскоп</w:t>
      </w:r>
      <w:r w:rsidRPr="001B7250">
        <w:t>;</w:t>
      </w:r>
    </w:p>
    <w:p w14:paraId="1D396EA5" w14:textId="4C02D80C" w:rsidR="00244E3D" w:rsidRPr="001B7250" w:rsidRDefault="00244E3D" w:rsidP="00244E3D">
      <w:pPr>
        <w:pStyle w:val="-20"/>
      </w:pPr>
      <w:r w:rsidRPr="001B7250">
        <w:t>объём оперативного запоминающего устройства – 512</w:t>
      </w:r>
      <w:r>
        <w:t xml:space="preserve"> М</w:t>
      </w:r>
      <w:r w:rsidRPr="001B7250">
        <w:t>байт;</w:t>
      </w:r>
    </w:p>
    <w:p w14:paraId="186A729E" w14:textId="684D471D" w:rsidR="00724668" w:rsidRPr="001B7250" w:rsidRDefault="00724668" w:rsidP="00724668">
      <w:pPr>
        <w:pStyle w:val="-20"/>
      </w:pPr>
      <w:r w:rsidRPr="001B7250">
        <w:t xml:space="preserve">объём </w:t>
      </w:r>
      <w:r>
        <w:t>свободного места на диске</w:t>
      </w:r>
      <w:r w:rsidRPr="001B7250">
        <w:t xml:space="preserve"> – </w:t>
      </w:r>
      <w:r w:rsidR="00244E3D">
        <w:t>100</w:t>
      </w:r>
      <w:r>
        <w:t xml:space="preserve"> М</w:t>
      </w:r>
      <w:r w:rsidRPr="001B7250">
        <w:t>байт;</w:t>
      </w:r>
    </w:p>
    <w:p w14:paraId="7F3BF019" w14:textId="14FDB9C8" w:rsidR="00244E3D" w:rsidRDefault="00762D51" w:rsidP="00244E3D">
      <w:pPr>
        <w:pStyle w:val="a"/>
        <w:numPr>
          <w:ilvl w:val="0"/>
          <w:numId w:val="2"/>
        </w:numPr>
      </w:pPr>
      <w:r>
        <w:t>соглашения для использования мобильного приложения</w:t>
      </w:r>
      <w:r w:rsidR="00244E3D">
        <w:t>:</w:t>
      </w:r>
    </w:p>
    <w:p w14:paraId="612B587F" w14:textId="65591C64" w:rsidR="00244E3D" w:rsidRDefault="00762D51" w:rsidP="00BA6EFE">
      <w:pPr>
        <w:pStyle w:val="a"/>
        <w:numPr>
          <w:ilvl w:val="1"/>
          <w:numId w:val="21"/>
        </w:numPr>
      </w:pPr>
      <w:r>
        <w:t>получение данных с микрофона;</w:t>
      </w:r>
    </w:p>
    <w:p w14:paraId="26A3082A" w14:textId="55FFDDAF" w:rsidR="00762D51" w:rsidRDefault="00762D51" w:rsidP="00BA6EFE">
      <w:pPr>
        <w:pStyle w:val="a"/>
        <w:numPr>
          <w:ilvl w:val="1"/>
          <w:numId w:val="21"/>
        </w:numPr>
      </w:pPr>
      <w:r>
        <w:t>чтение данных с памяти телефона;</w:t>
      </w:r>
    </w:p>
    <w:p w14:paraId="53E8603C" w14:textId="6BC58C81" w:rsidR="00762D51" w:rsidRDefault="00762D51" w:rsidP="00BA6EFE">
      <w:pPr>
        <w:pStyle w:val="a"/>
        <w:numPr>
          <w:ilvl w:val="1"/>
          <w:numId w:val="21"/>
        </w:numPr>
      </w:pPr>
      <w:r>
        <w:t>запись данных на память телефона;</w:t>
      </w:r>
    </w:p>
    <w:p w14:paraId="14AC3112" w14:textId="497BDC4B" w:rsidR="00762D51" w:rsidRDefault="00762D51" w:rsidP="00BA6EFE">
      <w:pPr>
        <w:pStyle w:val="a"/>
        <w:numPr>
          <w:ilvl w:val="1"/>
          <w:numId w:val="21"/>
        </w:numPr>
      </w:pPr>
      <w:r>
        <w:t>использование приоритетных служб;</w:t>
      </w:r>
    </w:p>
    <w:p w14:paraId="135BE984" w14:textId="4F25185A" w:rsidR="00762D51" w:rsidRPr="00762D51" w:rsidRDefault="00762D51" w:rsidP="00BA6EFE">
      <w:pPr>
        <w:pStyle w:val="a"/>
        <w:numPr>
          <w:ilvl w:val="1"/>
          <w:numId w:val="21"/>
        </w:numPr>
      </w:pPr>
      <w:r>
        <w:t>получение местоположения в фоновом режиме;</w:t>
      </w:r>
    </w:p>
    <w:p w14:paraId="27EEC160" w14:textId="77777777" w:rsidR="003F6974" w:rsidRPr="00523977" w:rsidRDefault="003F6974" w:rsidP="003F6974">
      <w:pPr>
        <w:pStyle w:val="30"/>
        <w:numPr>
          <w:ilvl w:val="2"/>
          <w:numId w:val="4"/>
        </w:numPr>
        <w:rPr>
          <w:rFonts w:eastAsia="MS Mincho"/>
        </w:rPr>
      </w:pPr>
      <w:bookmarkStart w:id="15" w:name="_Toc30629913"/>
      <w:bookmarkEnd w:id="11"/>
      <w:bookmarkEnd w:id="12"/>
      <w:r w:rsidRPr="00523977">
        <w:rPr>
          <w:rFonts w:eastAsia="MS Mincho"/>
        </w:rPr>
        <w:t>Требования к серверной части</w:t>
      </w:r>
      <w:bookmarkEnd w:id="15"/>
    </w:p>
    <w:p w14:paraId="0D7D3AC6" w14:textId="77777777" w:rsidR="003F6974" w:rsidRPr="00523977" w:rsidRDefault="003F6974" w:rsidP="003F6974">
      <w:r w:rsidRPr="00523977">
        <w:t>Для обеспечения функционирования приложения требуется следующая минимальная конфигурация аппаратных средств электронно-вычислительной машины (ЭВМ):</w:t>
      </w:r>
    </w:p>
    <w:p w14:paraId="18447F92" w14:textId="77777777" w:rsidR="003F6974" w:rsidRPr="00523977" w:rsidRDefault="003F6974" w:rsidP="00BA6EFE">
      <w:pPr>
        <w:pStyle w:val="a"/>
        <w:numPr>
          <w:ilvl w:val="0"/>
          <w:numId w:val="19"/>
        </w:numPr>
      </w:pPr>
      <w:r w:rsidRPr="00523977">
        <w:t>системный блок:</w:t>
      </w:r>
    </w:p>
    <w:p w14:paraId="16DEBC03" w14:textId="77777777" w:rsidR="003F6974" w:rsidRPr="00523977" w:rsidRDefault="003F6974" w:rsidP="003F6974">
      <w:pPr>
        <w:pStyle w:val="-20"/>
      </w:pPr>
      <w:r w:rsidRPr="00523977">
        <w:t>процессор с тактовой частотой 2 ГГц</w:t>
      </w:r>
    </w:p>
    <w:p w14:paraId="79DF8CDD" w14:textId="77777777" w:rsidR="003F6974" w:rsidRPr="00523977" w:rsidRDefault="003F6974" w:rsidP="003F6974">
      <w:pPr>
        <w:pStyle w:val="-20"/>
      </w:pPr>
      <w:r w:rsidRPr="00523977">
        <w:t>объём оперативного запоминающего устройства – 4096 Мбайт;</w:t>
      </w:r>
    </w:p>
    <w:p w14:paraId="102BE8F5" w14:textId="77777777" w:rsidR="003F6974" w:rsidRPr="00523977" w:rsidRDefault="003F6974" w:rsidP="003F6974">
      <w:pPr>
        <w:pStyle w:val="-20"/>
      </w:pPr>
      <w:r w:rsidRPr="00523977">
        <w:t>объём свободного места на диске – 8 Гбайт с возможностью дальнейшего увеличения свободного объема;</w:t>
      </w:r>
    </w:p>
    <w:p w14:paraId="7F94BD6A" w14:textId="77777777" w:rsidR="003F6974" w:rsidRPr="00523977" w:rsidRDefault="003F6974" w:rsidP="003F6974">
      <w:pPr>
        <w:pStyle w:val="-20"/>
      </w:pPr>
      <w:r w:rsidRPr="00523977">
        <w:t>сетевая карта;</w:t>
      </w:r>
    </w:p>
    <w:p w14:paraId="0833977A" w14:textId="77777777" w:rsidR="003F6974" w:rsidRPr="00523977" w:rsidRDefault="003F6974" w:rsidP="003F6974">
      <w:r w:rsidRPr="00523977">
        <w:lastRenderedPageBreak/>
        <w:t>Для обеспечения функционирования программы должны быть установлены и настроены:</w:t>
      </w:r>
    </w:p>
    <w:p w14:paraId="3E46E27C" w14:textId="77777777" w:rsidR="003F6974" w:rsidRPr="00523977" w:rsidRDefault="003F6974" w:rsidP="003F6974">
      <w:pPr>
        <w:pStyle w:val="-10"/>
        <w:numPr>
          <w:ilvl w:val="0"/>
          <w:numId w:val="3"/>
        </w:numPr>
        <w:rPr>
          <w:rFonts w:eastAsia="MS Mincho"/>
        </w:rPr>
      </w:pPr>
      <w:r w:rsidRPr="00523977">
        <w:rPr>
          <w:rFonts w:eastAsia="MS Mincho"/>
        </w:rPr>
        <w:t xml:space="preserve">операционная система (ОС) </w:t>
      </w:r>
      <w:r w:rsidRPr="00523977">
        <w:rPr>
          <w:lang w:val="en-US"/>
        </w:rPr>
        <w:t>Ubuntu</w:t>
      </w:r>
      <w:r w:rsidRPr="00523977">
        <w:t xml:space="preserve"> </w:t>
      </w:r>
      <w:r w:rsidRPr="00523977">
        <w:rPr>
          <w:lang w:val="en-US"/>
        </w:rPr>
        <w:t>Server</w:t>
      </w:r>
      <w:r w:rsidRPr="00523977">
        <w:t xml:space="preserve"> 18.04;</w:t>
      </w:r>
    </w:p>
    <w:p w14:paraId="406B8D9B" w14:textId="77777777" w:rsidR="003F6974" w:rsidRPr="00523977" w:rsidRDefault="003F6974" w:rsidP="003F6974">
      <w:pPr>
        <w:pStyle w:val="-10"/>
        <w:numPr>
          <w:ilvl w:val="0"/>
          <w:numId w:val="3"/>
        </w:numPr>
        <w:rPr>
          <w:rFonts w:eastAsia="MS Mincho"/>
        </w:rPr>
      </w:pPr>
      <w:r w:rsidRPr="00523977">
        <w:rPr>
          <w:rFonts w:eastAsia="MS Mincho"/>
          <w:lang w:val="en-US"/>
        </w:rPr>
        <w:t>Docker</w:t>
      </w:r>
    </w:p>
    <w:p w14:paraId="792455FC" w14:textId="77777777" w:rsidR="003F6974" w:rsidRPr="008D25C0" w:rsidRDefault="003F6974" w:rsidP="003F6974">
      <w:pPr>
        <w:pStyle w:val="22"/>
        <w:numPr>
          <w:ilvl w:val="1"/>
          <w:numId w:val="4"/>
        </w:numPr>
      </w:pPr>
      <w:bookmarkStart w:id="16" w:name="_Toc30629914"/>
      <w:r w:rsidRPr="008D25C0">
        <w:t>Среда функционирования и порядок применения</w:t>
      </w:r>
      <w:bookmarkEnd w:id="16"/>
    </w:p>
    <w:p w14:paraId="0203AD38" w14:textId="77777777" w:rsidR="003F6974" w:rsidRPr="00834B9A" w:rsidRDefault="003F6974" w:rsidP="003F6974">
      <w:r w:rsidRPr="008D25C0">
        <w:t xml:space="preserve">Для работы программы требуется </w:t>
      </w:r>
      <w:r>
        <w:t xml:space="preserve">наличие мобильного приложение, приложение </w:t>
      </w:r>
      <w:r>
        <w:rPr>
          <w:lang w:val="en-US"/>
        </w:rPr>
        <w:t>Play</w:t>
      </w:r>
      <w:r w:rsidRPr="002E6969">
        <w:t xml:space="preserve"> </w:t>
      </w:r>
      <w:r>
        <w:rPr>
          <w:lang w:val="en-US"/>
        </w:rPr>
        <w:t>Market</w:t>
      </w:r>
      <w:r>
        <w:t xml:space="preserve"> и доступ в интернет на устройстве применени</w:t>
      </w:r>
      <w:r w:rsidRPr="0094781F">
        <w:t>я.</w:t>
      </w:r>
    </w:p>
    <w:p w14:paraId="6218FCCE" w14:textId="77777777" w:rsidR="003F6974" w:rsidRPr="00E84502" w:rsidRDefault="003F6974" w:rsidP="003F6974"/>
    <w:p w14:paraId="5C3BD412" w14:textId="77777777" w:rsidR="005057C4" w:rsidRPr="00E84502" w:rsidRDefault="005057C4" w:rsidP="00E84502"/>
    <w:p w14:paraId="7E43A295" w14:textId="554FC0C0" w:rsidR="00BE225F" w:rsidRDefault="00BE225F" w:rsidP="00BE225F">
      <w:pPr>
        <w:pStyle w:val="10"/>
      </w:pPr>
      <w:bookmarkStart w:id="17" w:name="_Toc30629915"/>
      <w:r>
        <w:lastRenderedPageBreak/>
        <w:t>В</w:t>
      </w:r>
      <w:r w:rsidR="00596006">
        <w:t xml:space="preserve">ыполнение </w:t>
      </w:r>
      <w:r w:rsidR="00204E5C">
        <w:fldChar w:fldCharType="begin"/>
      </w:r>
      <w:r w:rsidR="002D3782">
        <w:instrText xml:space="preserve"> IF PrN = 1 "программы" </w:instrText>
      </w:r>
      <w:r w:rsidR="00204E5C">
        <w:fldChar w:fldCharType="begin"/>
      </w:r>
      <w:r w:rsidR="002D3782">
        <w:instrText xml:space="preserve"> IF PrN = 2 "программного комплекса" </w:instrText>
      </w:r>
      <w:r w:rsidR="00204E5C">
        <w:fldChar w:fldCharType="begin"/>
      </w:r>
      <w:r w:rsidR="002D3782">
        <w:instrText xml:space="preserve"> IF PRN = 3 "программного средства" </w:instrText>
      </w:r>
      <w:r w:rsidR="00B75DCE">
        <w:rPr>
          <w:noProof/>
        </w:rPr>
        <w:fldChar w:fldCharType="begin"/>
      </w:r>
      <w:r w:rsidR="00B75DCE">
        <w:rPr>
          <w:noProof/>
        </w:rPr>
        <w:instrText xml:space="preserve"> IF PRN = 4 "программных средств" "программного модуля" </w:instrText>
      </w:r>
      <w:r w:rsidR="00B75DCE">
        <w:rPr>
          <w:noProof/>
        </w:rPr>
        <w:fldChar w:fldCharType="separate"/>
      </w:r>
      <w:r w:rsidR="002C4A1A">
        <w:rPr>
          <w:noProof/>
        </w:rPr>
        <w:instrText>программного модуля</w:instrText>
      </w:r>
      <w:r w:rsidR="00B75DCE">
        <w:rPr>
          <w:noProof/>
        </w:rPr>
        <w:fldChar w:fldCharType="end"/>
      </w:r>
      <w:r w:rsidR="002D3782">
        <w:instrText xml:space="preserve"> </w:instrText>
      </w:r>
      <w:r w:rsidR="00204E5C">
        <w:fldChar w:fldCharType="separate"/>
      </w:r>
      <w:r w:rsidR="002C4A1A">
        <w:rPr>
          <w:noProof/>
        </w:rPr>
        <w:instrText>программного модуля</w:instrText>
      </w:r>
      <w:r w:rsidR="00204E5C">
        <w:fldChar w:fldCharType="end"/>
      </w:r>
      <w:r w:rsidR="002D3782">
        <w:instrText xml:space="preserve"> </w:instrText>
      </w:r>
      <w:r w:rsidR="00204E5C">
        <w:fldChar w:fldCharType="separate"/>
      </w:r>
      <w:r w:rsidR="00436CF6">
        <w:rPr>
          <w:noProof/>
        </w:rPr>
        <w:instrText>программного комплекса</w:instrText>
      </w:r>
      <w:r w:rsidR="00204E5C">
        <w:fldChar w:fldCharType="end"/>
      </w:r>
      <w:r w:rsidR="002D3782">
        <w:instrText xml:space="preserve">  </w:instrText>
      </w:r>
      <w:r w:rsidR="00204E5C">
        <w:fldChar w:fldCharType="separate"/>
      </w:r>
      <w:r w:rsidR="007133B2">
        <w:rPr>
          <w:noProof/>
        </w:rPr>
        <w:t>программы</w:t>
      </w:r>
      <w:bookmarkEnd w:id="17"/>
      <w:r w:rsidR="00204E5C">
        <w:fldChar w:fldCharType="end"/>
      </w:r>
    </w:p>
    <w:p w14:paraId="242D5627" w14:textId="03CA2822" w:rsidR="009E79CD" w:rsidRDefault="004A5E0A" w:rsidP="00D405F4">
      <w:pPr>
        <w:pStyle w:val="22"/>
      </w:pPr>
      <w:bookmarkStart w:id="18" w:name="_Toc30629916"/>
      <w:r>
        <w:t xml:space="preserve">Запуск </w:t>
      </w:r>
      <w:r w:rsidR="00436CF6">
        <w:t>п</w:t>
      </w:r>
      <w:r>
        <w:t>рограмм</w:t>
      </w:r>
      <w:r w:rsidR="00436CF6">
        <w:t>ы</w:t>
      </w:r>
      <w:bookmarkEnd w:id="18"/>
    </w:p>
    <w:p w14:paraId="2D509950" w14:textId="06770E87" w:rsidR="009E79CD" w:rsidRPr="009E79CD" w:rsidRDefault="004A5E0A" w:rsidP="009E79CD">
      <w:r w:rsidRPr="00C11B8D">
        <w:t xml:space="preserve">Запуск </w:t>
      </w:r>
      <w:r w:rsidR="00436CF6" w:rsidRPr="00C11B8D">
        <w:t xml:space="preserve">программы </w:t>
      </w:r>
      <w:r w:rsidRPr="00C11B8D">
        <w:t>осуществляется</w:t>
      </w:r>
      <w:r w:rsidR="00784066" w:rsidRPr="00C11B8D">
        <w:t xml:space="preserve"> </w:t>
      </w:r>
      <w:r w:rsidR="009E79CD">
        <w:t xml:space="preserve">нажатием на иконку приложения </w:t>
      </w:r>
      <w:r w:rsidR="00122D00">
        <w:t>в меню телефона</w:t>
      </w:r>
      <w:r w:rsidR="009E79CD">
        <w:t xml:space="preserve"> (рис. 1). </w:t>
      </w:r>
    </w:p>
    <w:p w14:paraId="5F3BAD46" w14:textId="790A9A4D" w:rsidR="001B561B" w:rsidRDefault="00D16467" w:rsidP="00122D00">
      <w:pPr>
        <w:pStyle w:val="afff2"/>
        <w:ind w:firstLine="709"/>
      </w:pPr>
      <w:r>
        <w:drawing>
          <wp:inline distT="0" distB="0" distL="0" distR="0" wp14:anchorId="5B2166FD" wp14:editId="709266F2">
            <wp:extent cx="1402080" cy="1407689"/>
            <wp:effectExtent l="0" t="0" r="762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9502" cy="1425181"/>
                    </a:xfrm>
                    <a:prstGeom prst="rect">
                      <a:avLst/>
                    </a:prstGeom>
                  </pic:spPr>
                </pic:pic>
              </a:graphicData>
            </a:graphic>
          </wp:inline>
        </w:drawing>
      </w:r>
    </w:p>
    <w:p w14:paraId="26CE668F" w14:textId="77777777" w:rsidR="00F72799" w:rsidRPr="00F72799" w:rsidRDefault="00F72799" w:rsidP="00F72799"/>
    <w:p w14:paraId="0F732EC6" w14:textId="404648C2" w:rsidR="001B561B" w:rsidRPr="00AD680F" w:rsidRDefault="001B561B" w:rsidP="00122D00">
      <w:pPr>
        <w:pStyle w:val="afff4"/>
        <w:ind w:firstLine="709"/>
      </w:pPr>
      <w:r>
        <w:t>Рисунок</w:t>
      </w:r>
      <w:r w:rsidRPr="00AD680F">
        <w:t xml:space="preserve"> </w:t>
      </w:r>
      <w:r w:rsidR="00B75DCE">
        <w:rPr>
          <w:noProof/>
        </w:rPr>
        <w:fldChar w:fldCharType="begin"/>
      </w:r>
      <w:r w:rsidR="00B75DCE">
        <w:rPr>
          <w:noProof/>
        </w:rPr>
        <w:instrText xml:space="preserve"> SEQ Рисунок \* ARABIC </w:instrText>
      </w:r>
      <w:r w:rsidR="00B75DCE">
        <w:rPr>
          <w:noProof/>
        </w:rPr>
        <w:fldChar w:fldCharType="separate"/>
      </w:r>
      <w:bookmarkStart w:id="19" w:name="_Ref374705736"/>
      <w:r w:rsidR="0052110C">
        <w:rPr>
          <w:noProof/>
        </w:rPr>
        <w:t>1</w:t>
      </w:r>
      <w:bookmarkEnd w:id="19"/>
      <w:r w:rsidR="00B75DCE">
        <w:rPr>
          <w:noProof/>
        </w:rPr>
        <w:fldChar w:fldCharType="end"/>
      </w:r>
    </w:p>
    <w:p w14:paraId="54BE4367" w14:textId="5F574DE2" w:rsidR="00D405F4" w:rsidRDefault="00D405F4" w:rsidP="009E79CD">
      <w:r>
        <w:t xml:space="preserve">Во время запуска приложения появляется экран загрузки (рис. 2).  </w:t>
      </w:r>
    </w:p>
    <w:p w14:paraId="3353B25E" w14:textId="77777777" w:rsidR="00D16467" w:rsidRDefault="00D16467" w:rsidP="009E79CD"/>
    <w:p w14:paraId="5994E5F2" w14:textId="007E2971" w:rsidR="00F43815" w:rsidRDefault="00D16467" w:rsidP="00F43815">
      <w:pPr>
        <w:jc w:val="center"/>
        <w:rPr>
          <w:lang w:val="en-US"/>
        </w:rPr>
      </w:pPr>
      <w:r>
        <w:rPr>
          <w:noProof/>
          <w:lang w:val="en-US"/>
        </w:rPr>
        <w:drawing>
          <wp:inline distT="0" distB="0" distL="0" distR="0" wp14:anchorId="07ED52F2" wp14:editId="31360582">
            <wp:extent cx="1800000" cy="36000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to_2020-01-22_20-50-5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14:paraId="03088608" w14:textId="77777777" w:rsidR="00F72799" w:rsidRDefault="00F72799" w:rsidP="00F43815">
      <w:pPr>
        <w:jc w:val="center"/>
        <w:rPr>
          <w:lang w:val="en-US"/>
        </w:rPr>
      </w:pPr>
    </w:p>
    <w:p w14:paraId="47052325" w14:textId="724D7D25" w:rsidR="00F43815" w:rsidRDefault="00104B2C" w:rsidP="00F43815">
      <w:pPr>
        <w:jc w:val="center"/>
      </w:pPr>
      <w:r>
        <w:t>Рисунок 2</w:t>
      </w:r>
    </w:p>
    <w:p w14:paraId="21C6F3BF" w14:textId="77777777" w:rsidR="00F43815" w:rsidRPr="00104B2C" w:rsidRDefault="00F43815" w:rsidP="00F43815">
      <w:pPr>
        <w:jc w:val="center"/>
      </w:pPr>
    </w:p>
    <w:p w14:paraId="0711E5B8" w14:textId="65FFC391" w:rsidR="00D16467" w:rsidRDefault="00D16467" w:rsidP="00D16467">
      <w:r>
        <w:t>После завершения загрузки приложения, пользователь может кратко ознакомится с возможностями приложения. Для перелистывания между экранами описания приложения достаточно нажать на «</w:t>
      </w:r>
      <w:r w:rsidRPr="002E6969">
        <w:t>&gt;</w:t>
      </w:r>
      <w:r>
        <w:t>»</w:t>
      </w:r>
      <w:r w:rsidRPr="002E6969">
        <w:t xml:space="preserve"> </w:t>
      </w:r>
      <w:r>
        <w:t>в правом нижнем углу или повести пальцем влево</w:t>
      </w:r>
      <w:r w:rsidR="00B81C70" w:rsidRPr="00B81C70">
        <w:t xml:space="preserve"> (</w:t>
      </w:r>
      <w:r w:rsidR="00B81C70">
        <w:t>рис.3а, 3</w:t>
      </w:r>
      <w:r w:rsidR="00B81C70">
        <w:rPr>
          <w:lang w:val="en-US"/>
        </w:rPr>
        <w:t>b</w:t>
      </w:r>
      <w:r w:rsidR="00B81C70" w:rsidRPr="00B81C70">
        <w:t>, 3</w:t>
      </w:r>
      <w:r w:rsidR="00B81C70">
        <w:rPr>
          <w:lang w:val="en-US"/>
        </w:rPr>
        <w:t>c</w:t>
      </w:r>
      <w:r w:rsidR="00B81C70" w:rsidRPr="00B81C70">
        <w:t>, 3</w:t>
      </w:r>
      <w:r w:rsidR="00B81C70">
        <w:rPr>
          <w:lang w:val="en-US"/>
        </w:rPr>
        <w:t>d</w:t>
      </w:r>
      <w:r w:rsidR="00B81C70" w:rsidRPr="00B81C70">
        <w:t>)</w:t>
      </w:r>
      <w:r>
        <w:t>.  Когда пользователь достигает конца руководства в правом нижнем углу появится кнопка «</w:t>
      </w:r>
      <w:r w:rsidR="003F6974">
        <w:t>Готово</w:t>
      </w:r>
      <w:r>
        <w:t>» (рис. 3</w:t>
      </w:r>
      <w:r w:rsidR="00B81C70">
        <w:rPr>
          <w:lang w:val="en-US"/>
        </w:rPr>
        <w:t>e</w:t>
      </w:r>
      <w:r>
        <w:t>).</w:t>
      </w:r>
      <w:r w:rsidR="002A1FDD">
        <w:t xml:space="preserve"> </w:t>
      </w:r>
    </w:p>
    <w:p w14:paraId="77E10EF1" w14:textId="10072AEA" w:rsidR="00D16467" w:rsidRDefault="00D16467" w:rsidP="00D16467"/>
    <w:p w14:paraId="7E06141E" w14:textId="77777777" w:rsidR="00D16467" w:rsidRDefault="00D16467" w:rsidP="00D16467"/>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970"/>
        <w:gridCol w:w="1982"/>
        <w:gridCol w:w="1999"/>
        <w:gridCol w:w="1999"/>
      </w:tblGrid>
      <w:tr w:rsidR="00F43815" w14:paraId="3B20F17D" w14:textId="77777777" w:rsidTr="00B81C70">
        <w:trPr>
          <w:cnfStyle w:val="100000000000" w:firstRow="1" w:lastRow="0" w:firstColumn="0" w:lastColumn="0" w:oddVBand="0" w:evenVBand="0" w:oddHBand="0" w:evenHBand="0" w:firstRowFirstColumn="0" w:firstRowLastColumn="0" w:lastRowFirstColumn="0" w:lastRowLastColumn="0"/>
        </w:trPr>
        <w:tc>
          <w:tcPr>
            <w:tcW w:w="172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6239F0" w14:textId="602F65BC" w:rsidR="00F43815" w:rsidRDefault="00F43815" w:rsidP="00104B2C">
            <w:pPr>
              <w:ind w:firstLine="0"/>
            </w:pPr>
            <w:r>
              <w:rPr>
                <w:noProof/>
              </w:rPr>
              <w:lastRenderedPageBreak/>
              <w:drawing>
                <wp:inline distT="0" distB="0" distL="0" distR="0" wp14:anchorId="155EC779" wp14:editId="5C18F63D">
                  <wp:extent cx="1143000" cy="228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to_2020-01-22_20-50-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2286000"/>
                          </a:xfrm>
                          <a:prstGeom prst="rect">
                            <a:avLst/>
                          </a:prstGeom>
                        </pic:spPr>
                      </pic:pic>
                    </a:graphicData>
                  </a:graphic>
                </wp:inline>
              </w:drawing>
            </w:r>
          </w:p>
        </w:tc>
        <w:tc>
          <w:tcPr>
            <w:tcW w:w="169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559F33" w14:textId="1001AAFD" w:rsidR="00F43815" w:rsidRDefault="00F43815" w:rsidP="00104B2C">
            <w:pPr>
              <w:ind w:firstLine="0"/>
            </w:pPr>
            <w:r>
              <w:rPr>
                <w:noProof/>
              </w:rPr>
              <w:drawing>
                <wp:inline distT="0" distB="0" distL="0" distR="0" wp14:anchorId="2B0961A3" wp14:editId="3A492B2B">
                  <wp:extent cx="1143000" cy="2286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_2020-01-22_20-50-50 (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2286000"/>
                          </a:xfrm>
                          <a:prstGeom prst="rect">
                            <a:avLst/>
                          </a:prstGeom>
                        </pic:spPr>
                      </pic:pic>
                    </a:graphicData>
                  </a:graphic>
                </wp:inline>
              </w:drawing>
            </w:r>
          </w:p>
        </w:tc>
        <w:tc>
          <w:tcPr>
            <w:tcW w:w="23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C960D6" w14:textId="4EB07E0E" w:rsidR="00F43815" w:rsidRDefault="00F43815" w:rsidP="00104B2C">
            <w:pPr>
              <w:ind w:firstLine="0"/>
            </w:pPr>
            <w:r>
              <w:rPr>
                <w:noProof/>
              </w:rPr>
              <w:drawing>
                <wp:inline distT="0" distB="0" distL="0" distR="0" wp14:anchorId="63E0CEBA" wp14:editId="2C59A840">
                  <wp:extent cx="1150620" cy="23012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oto_2020-01-22_20-50-50 (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0620" cy="2301240"/>
                          </a:xfrm>
                          <a:prstGeom prst="rect">
                            <a:avLst/>
                          </a:prstGeom>
                        </pic:spPr>
                      </pic:pic>
                    </a:graphicData>
                  </a:graphic>
                </wp:inline>
              </w:drawing>
            </w:r>
          </w:p>
        </w:tc>
        <w:tc>
          <w:tcPr>
            <w:tcW w:w="17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94CE95" w14:textId="4FB31422" w:rsidR="00F43815" w:rsidRDefault="00F43815" w:rsidP="00104B2C">
            <w:pPr>
              <w:ind w:firstLine="0"/>
            </w:pPr>
            <w:r>
              <w:rPr>
                <w:noProof/>
              </w:rPr>
              <w:drawing>
                <wp:inline distT="0" distB="0" distL="0" distR="0" wp14:anchorId="24183BD0" wp14:editId="4A646B38">
                  <wp:extent cx="1154430" cy="2308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_2020-01-22_20-50-50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4430" cy="2308860"/>
                          </a:xfrm>
                          <a:prstGeom prst="rect">
                            <a:avLst/>
                          </a:prstGeom>
                        </pic:spPr>
                      </pic:pic>
                    </a:graphicData>
                  </a:graphic>
                </wp:inline>
              </w:drawing>
            </w:r>
          </w:p>
        </w:tc>
        <w:tc>
          <w:tcPr>
            <w:tcW w:w="211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C5DFA1" w14:textId="6F9E1174" w:rsidR="00F43815" w:rsidRDefault="00F43815" w:rsidP="00104B2C">
            <w:pPr>
              <w:ind w:firstLine="0"/>
            </w:pPr>
            <w:r>
              <w:rPr>
                <w:noProof/>
              </w:rPr>
              <w:drawing>
                <wp:inline distT="0" distB="0" distL="0" distR="0" wp14:anchorId="1E107E56" wp14:editId="6AAA1035">
                  <wp:extent cx="1154430" cy="23088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oto_2020-01-22_20-50-50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4430" cy="2308860"/>
                          </a:xfrm>
                          <a:prstGeom prst="rect">
                            <a:avLst/>
                          </a:prstGeom>
                        </pic:spPr>
                      </pic:pic>
                    </a:graphicData>
                  </a:graphic>
                </wp:inline>
              </w:drawing>
            </w:r>
          </w:p>
        </w:tc>
      </w:tr>
      <w:tr w:rsidR="00B81C70" w14:paraId="442B206A" w14:textId="77777777" w:rsidTr="00B81C70">
        <w:tc>
          <w:tcPr>
            <w:tcW w:w="1722" w:type="dxa"/>
          </w:tcPr>
          <w:p w14:paraId="04AD7115" w14:textId="65C00BDA" w:rsidR="00B81C70" w:rsidRPr="00B81C70" w:rsidRDefault="00B81C70" w:rsidP="00104B2C">
            <w:pPr>
              <w:ind w:firstLine="0"/>
              <w:jc w:val="center"/>
              <w:rPr>
                <w:noProof/>
                <w:lang w:val="en-US"/>
              </w:rPr>
            </w:pPr>
            <w:r>
              <w:rPr>
                <w:noProof/>
                <w:lang w:val="en-US"/>
              </w:rPr>
              <w:t>a</w:t>
            </w:r>
          </w:p>
        </w:tc>
        <w:tc>
          <w:tcPr>
            <w:tcW w:w="1698" w:type="dxa"/>
          </w:tcPr>
          <w:p w14:paraId="0CD7EBBA" w14:textId="13939652" w:rsidR="00B81C70" w:rsidRPr="00B81C70" w:rsidRDefault="00B81C70" w:rsidP="00104B2C">
            <w:pPr>
              <w:ind w:firstLine="0"/>
              <w:jc w:val="center"/>
              <w:rPr>
                <w:noProof/>
                <w:lang w:val="en-US"/>
              </w:rPr>
            </w:pPr>
            <w:r>
              <w:rPr>
                <w:noProof/>
                <w:lang w:val="en-US"/>
              </w:rPr>
              <w:t>b</w:t>
            </w:r>
          </w:p>
        </w:tc>
        <w:tc>
          <w:tcPr>
            <w:tcW w:w="2387" w:type="dxa"/>
          </w:tcPr>
          <w:p w14:paraId="527B01C8" w14:textId="1FFA7F63" w:rsidR="00B81C70" w:rsidRPr="00B81C70" w:rsidRDefault="00B81C70" w:rsidP="00104B2C">
            <w:pPr>
              <w:ind w:firstLine="0"/>
              <w:jc w:val="center"/>
              <w:rPr>
                <w:noProof/>
                <w:lang w:val="en-US"/>
              </w:rPr>
            </w:pPr>
            <w:r>
              <w:rPr>
                <w:noProof/>
                <w:lang w:val="en-US"/>
              </w:rPr>
              <w:t>c</w:t>
            </w:r>
          </w:p>
        </w:tc>
        <w:tc>
          <w:tcPr>
            <w:tcW w:w="1701" w:type="dxa"/>
          </w:tcPr>
          <w:p w14:paraId="54002CDF" w14:textId="67F5CA43" w:rsidR="00B81C70" w:rsidRPr="00B81C70" w:rsidRDefault="00B81C70" w:rsidP="00104B2C">
            <w:pPr>
              <w:ind w:firstLine="0"/>
              <w:jc w:val="center"/>
              <w:rPr>
                <w:noProof/>
                <w:lang w:val="en-US"/>
              </w:rPr>
            </w:pPr>
            <w:r>
              <w:rPr>
                <w:noProof/>
                <w:lang w:val="en-US"/>
              </w:rPr>
              <w:t>d</w:t>
            </w:r>
          </w:p>
        </w:tc>
        <w:tc>
          <w:tcPr>
            <w:tcW w:w="2119" w:type="dxa"/>
          </w:tcPr>
          <w:p w14:paraId="25C65156" w14:textId="5B5D4940" w:rsidR="00B81C70" w:rsidRPr="00B81C70" w:rsidRDefault="00B81C70" w:rsidP="00104B2C">
            <w:pPr>
              <w:ind w:firstLine="0"/>
              <w:jc w:val="center"/>
              <w:rPr>
                <w:noProof/>
                <w:lang w:val="en-US"/>
              </w:rPr>
            </w:pPr>
            <w:r>
              <w:rPr>
                <w:noProof/>
                <w:lang w:val="en-US"/>
              </w:rPr>
              <w:t>e</w:t>
            </w:r>
          </w:p>
        </w:tc>
      </w:tr>
    </w:tbl>
    <w:p w14:paraId="6E5B16C1" w14:textId="397B323C" w:rsidR="00104B2C" w:rsidRPr="001F0D91" w:rsidRDefault="00104B2C" w:rsidP="00104B2C">
      <w:pPr>
        <w:jc w:val="center"/>
      </w:pPr>
    </w:p>
    <w:p w14:paraId="3784CBE5" w14:textId="77777777" w:rsidR="00104B2C" w:rsidRDefault="00104B2C" w:rsidP="00104B2C">
      <w:pPr>
        <w:jc w:val="center"/>
      </w:pPr>
      <w:r>
        <w:t>Рисунок 3</w:t>
      </w:r>
    </w:p>
    <w:p w14:paraId="14473519" w14:textId="77777777" w:rsidR="00D16467" w:rsidRDefault="00D16467" w:rsidP="00D16467"/>
    <w:p w14:paraId="6166BD1D" w14:textId="4CF5EE28" w:rsidR="00F43815" w:rsidRDefault="00D16467" w:rsidP="00D16467">
      <w:r>
        <w:t xml:space="preserve">После нажатия на кнопку «Готово» перед пользователем появляется экран заполнения </w:t>
      </w:r>
      <w:r w:rsidR="00F43815">
        <w:t>профиля (рис. 4). Экран профиля предназначен для заполнения контактной информации, и включает в себя:</w:t>
      </w:r>
    </w:p>
    <w:p w14:paraId="0ACCC372" w14:textId="28C3FDB1" w:rsidR="00D16467" w:rsidRDefault="00F43815" w:rsidP="00BA6EFE">
      <w:pPr>
        <w:pStyle w:val="afff6"/>
        <w:numPr>
          <w:ilvl w:val="0"/>
          <w:numId w:val="22"/>
        </w:numPr>
      </w:pPr>
      <w:r>
        <w:t>ИМЯ –</w:t>
      </w:r>
      <w:r w:rsidR="004B03D0">
        <w:t xml:space="preserve"> текстовое поле, содержащее</w:t>
      </w:r>
      <w:r>
        <w:t xml:space="preserve"> имя </w:t>
      </w:r>
      <w:r w:rsidR="00F72799">
        <w:t>пользователя</w:t>
      </w:r>
      <w:r w:rsidR="004B03D0">
        <w:t xml:space="preserve"> в режиме редактирования и пустое в режиме добавления</w:t>
      </w:r>
      <w:r>
        <w:t>;</w:t>
      </w:r>
    </w:p>
    <w:p w14:paraId="10911099" w14:textId="13BA3946" w:rsidR="00F43815" w:rsidRDefault="00F43815" w:rsidP="00BA6EFE">
      <w:pPr>
        <w:pStyle w:val="afff6"/>
        <w:numPr>
          <w:ilvl w:val="0"/>
          <w:numId w:val="22"/>
        </w:numPr>
      </w:pPr>
      <w:r>
        <w:t>ФАМИЛИЯ –</w:t>
      </w:r>
      <w:r w:rsidR="004B03D0">
        <w:t xml:space="preserve"> текстовое поле, содержащее фамилию </w:t>
      </w:r>
      <w:r w:rsidR="00F72799">
        <w:t xml:space="preserve">пользователя </w:t>
      </w:r>
      <w:r w:rsidR="004B03D0">
        <w:t>в режиме редактирования и пустое в режиме добавления</w:t>
      </w:r>
      <w:r>
        <w:t>;</w:t>
      </w:r>
    </w:p>
    <w:p w14:paraId="7481920F" w14:textId="65F91094" w:rsidR="00F43815" w:rsidRDefault="00F43815" w:rsidP="00BA6EFE">
      <w:pPr>
        <w:pStyle w:val="afff6"/>
        <w:numPr>
          <w:ilvl w:val="0"/>
          <w:numId w:val="22"/>
        </w:numPr>
      </w:pPr>
      <w:r>
        <w:t>ДАТА РОЖДЕНИЯ –</w:t>
      </w:r>
      <w:r w:rsidR="004B03D0">
        <w:t xml:space="preserve"> текстовое поле, содержащее дату рождения </w:t>
      </w:r>
      <w:r w:rsidR="00F72799">
        <w:t xml:space="preserve">пользователя </w:t>
      </w:r>
      <w:r w:rsidR="004B03D0">
        <w:t>в режиме редактирования и пустое в режиме добавления</w:t>
      </w:r>
      <w:r>
        <w:t>;</w:t>
      </w:r>
    </w:p>
    <w:p w14:paraId="76D032C5" w14:textId="0D982C37" w:rsidR="00F43815" w:rsidRDefault="00F43815" w:rsidP="00BA6EFE">
      <w:pPr>
        <w:pStyle w:val="afff6"/>
        <w:numPr>
          <w:ilvl w:val="0"/>
          <w:numId w:val="22"/>
        </w:numPr>
      </w:pPr>
      <w:r>
        <w:t>МОБ.ТЕЛЕФОН –</w:t>
      </w:r>
      <w:r w:rsidR="004B03D0">
        <w:t xml:space="preserve"> текстовое поле, содержащее мобильный телефон </w:t>
      </w:r>
      <w:r w:rsidR="00F72799">
        <w:t xml:space="preserve">пользователя </w:t>
      </w:r>
      <w:r w:rsidR="004B03D0">
        <w:t>в режиме редактирования и пустое в режиме добавления</w:t>
      </w:r>
      <w:r>
        <w:t>;</w:t>
      </w:r>
    </w:p>
    <w:p w14:paraId="22B79264" w14:textId="069AF522" w:rsidR="004B03D0" w:rsidRDefault="004B03D0" w:rsidP="004B03D0">
      <w:pPr>
        <w:ind w:firstLine="708"/>
      </w:pPr>
      <w:r>
        <w:t xml:space="preserve">Мобильный телефон должен состоять только из цифр, например: 9119997733. Так как мобильный телефон является главным идентификатором </w:t>
      </w:r>
      <w:r w:rsidR="00F72799">
        <w:t xml:space="preserve">пользователей </w:t>
      </w:r>
      <w:r>
        <w:t xml:space="preserve">– это поле обязательно для заполнения. Остальные поля можно оставить пустыми.  </w:t>
      </w:r>
    </w:p>
    <w:p w14:paraId="029BEF99" w14:textId="62433CD7" w:rsidR="004B03D0" w:rsidRDefault="00F72799" w:rsidP="004B03D0">
      <w:pPr>
        <w:ind w:firstLine="708"/>
      </w:pPr>
      <w:r>
        <w:t>Для продолжения работы с приложением нужно нажать на кнопку «Сохранить». После того, как пользователь нажимает на кнопку – приложение переходит на главный экран приложения.</w:t>
      </w:r>
    </w:p>
    <w:p w14:paraId="536A395E" w14:textId="2D27B972" w:rsidR="004B03D0" w:rsidRDefault="004B03D0" w:rsidP="004B03D0">
      <w:pPr>
        <w:ind w:firstLine="708"/>
      </w:pPr>
      <w:r>
        <w:tab/>
      </w:r>
    </w:p>
    <w:p w14:paraId="58B977FC" w14:textId="5740E73D" w:rsidR="004B03D0" w:rsidRDefault="004B03D0" w:rsidP="004B03D0">
      <w:pPr>
        <w:jc w:val="center"/>
      </w:pPr>
      <w:r>
        <w:rPr>
          <w:noProof/>
        </w:rPr>
        <w:lastRenderedPageBreak/>
        <w:drawing>
          <wp:inline distT="0" distB="0" distL="0" distR="0" wp14:anchorId="227C0849" wp14:editId="24B7AD26">
            <wp:extent cx="1800000" cy="3600000"/>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to_2020-01-22_20-50-50 (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14:paraId="6FF3EE51" w14:textId="77777777" w:rsidR="003F6974" w:rsidRPr="001F0D91" w:rsidRDefault="003F6974" w:rsidP="004B03D0">
      <w:pPr>
        <w:jc w:val="center"/>
      </w:pPr>
    </w:p>
    <w:p w14:paraId="5E3CD8AF" w14:textId="5952312A" w:rsidR="004B03D0" w:rsidRDefault="004B03D0" w:rsidP="004B03D0">
      <w:pPr>
        <w:jc w:val="center"/>
      </w:pPr>
      <w:r>
        <w:t>Рисунок 4</w:t>
      </w:r>
    </w:p>
    <w:p w14:paraId="5D070199" w14:textId="77777777" w:rsidR="004B03D0" w:rsidRDefault="004B03D0" w:rsidP="003F6974">
      <w:pPr>
        <w:ind w:firstLine="0"/>
      </w:pPr>
    </w:p>
    <w:p w14:paraId="2E523AB7" w14:textId="6CAF6367" w:rsidR="00F72799" w:rsidRDefault="004B03D0" w:rsidP="004B03D0">
      <w:pPr>
        <w:ind w:firstLine="708"/>
      </w:pPr>
      <w:r>
        <w:t xml:space="preserve"> Если</w:t>
      </w:r>
      <w:r w:rsidR="00F72799">
        <w:t xml:space="preserve"> пользователь не указал мобильный телефон в экране профиля, перед ним появляется окно диалога, в котором ему снова предлагается ввести мобильный телефон (рис. 5). Пользователь может отказаться вводить мобильный телефон нажав на стрелку слева в нижней панели навигации устройства. Диалог будет появляться в приложение каждый раз при запуске</w:t>
      </w:r>
      <w:r w:rsidR="003F6974">
        <w:t>, пока пользователь не введет номер мобильного телефона.</w:t>
      </w:r>
    </w:p>
    <w:p w14:paraId="1F8548A7" w14:textId="77777777" w:rsidR="003F6974" w:rsidRDefault="003F6974" w:rsidP="004B03D0">
      <w:pPr>
        <w:ind w:firstLine="708"/>
      </w:pPr>
    </w:p>
    <w:p w14:paraId="55CCFFB1" w14:textId="0925E6F2" w:rsidR="003F6974" w:rsidRDefault="003F6974" w:rsidP="003F6974">
      <w:pPr>
        <w:ind w:firstLine="708"/>
        <w:jc w:val="center"/>
      </w:pPr>
      <w:r>
        <w:rPr>
          <w:noProof/>
        </w:rPr>
        <w:drawing>
          <wp:inline distT="0" distB="0" distL="0" distR="0" wp14:anchorId="63075CCF" wp14:editId="6413F51E">
            <wp:extent cx="1800000" cy="3600000"/>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to_2020-01-22_20-50-50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14:paraId="0E198CA9" w14:textId="77777777" w:rsidR="003F6974" w:rsidRDefault="003F6974" w:rsidP="003F6974">
      <w:pPr>
        <w:ind w:firstLine="708"/>
        <w:jc w:val="center"/>
      </w:pPr>
    </w:p>
    <w:p w14:paraId="3BE2DC30" w14:textId="25A9480C" w:rsidR="003F6974" w:rsidRDefault="003F6974" w:rsidP="003F6974">
      <w:pPr>
        <w:jc w:val="center"/>
      </w:pPr>
      <w:r>
        <w:t>Рисунок 5</w:t>
      </w:r>
    </w:p>
    <w:p w14:paraId="09C6C29C" w14:textId="69AEC19B" w:rsidR="003F6974" w:rsidRDefault="003F6974" w:rsidP="002A1FDD">
      <w:pPr>
        <w:ind w:firstLine="708"/>
      </w:pPr>
      <w:r>
        <w:lastRenderedPageBreak/>
        <w:t>После заполнения мобильного телефона необходимо нажать на кнопку «Принять» для сохранения и продолжения работы.</w:t>
      </w:r>
    </w:p>
    <w:p w14:paraId="7D282FCD" w14:textId="337B9244" w:rsidR="002A1FDD" w:rsidRDefault="002A1FDD" w:rsidP="002A1FDD">
      <w:pPr>
        <w:pStyle w:val="22"/>
      </w:pPr>
      <w:bookmarkStart w:id="20" w:name="_Toc30629917"/>
      <w:r>
        <w:t>Главный экран приложения</w:t>
      </w:r>
      <w:bookmarkEnd w:id="20"/>
    </w:p>
    <w:p w14:paraId="13CBB2A4" w14:textId="3F6D17DA" w:rsidR="00F419BD" w:rsidRDefault="00F419BD" w:rsidP="002A1FDD">
      <w:r>
        <w:t>При последующих запусках приложения, пользователь будет попадать на главный экран приложения, где перед ним будет выводится окно диалога (рис. 6). В диалоге будет предложено отслеживать скорость перемещения пользователя в течении 2-х часов.</w:t>
      </w:r>
    </w:p>
    <w:p w14:paraId="5738DBC3" w14:textId="77777777" w:rsidR="00F419BD" w:rsidRDefault="00F419BD" w:rsidP="002A1FDD"/>
    <w:p w14:paraId="3FA407E8" w14:textId="3B53B250" w:rsidR="00F419BD" w:rsidRDefault="00F419BD" w:rsidP="00F419BD">
      <w:pPr>
        <w:jc w:val="center"/>
      </w:pPr>
      <w:r>
        <w:rPr>
          <w:noProof/>
        </w:rPr>
        <w:drawing>
          <wp:inline distT="0" distB="0" distL="0" distR="0" wp14:anchorId="7CDD03A7" wp14:editId="03CBE06B">
            <wp:extent cx="1800000" cy="3600000"/>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to_2020-01-22_21-55-4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14:paraId="14EC852D" w14:textId="0F767053" w:rsidR="00F419BD" w:rsidRDefault="00F419BD" w:rsidP="002A1FDD"/>
    <w:p w14:paraId="361B89F9" w14:textId="743FF490" w:rsidR="00F419BD" w:rsidRDefault="00F419BD" w:rsidP="00F419BD">
      <w:pPr>
        <w:ind w:firstLine="142"/>
        <w:jc w:val="center"/>
      </w:pPr>
      <w:r>
        <w:t>Рисунок 6</w:t>
      </w:r>
    </w:p>
    <w:p w14:paraId="4DBFD487" w14:textId="54963FEF" w:rsidR="00F419BD" w:rsidRDefault="00F419BD" w:rsidP="002A1FDD"/>
    <w:p w14:paraId="2386D0E6" w14:textId="1FFE8C09" w:rsidR="009A551D" w:rsidRDefault="00F419BD" w:rsidP="009A551D">
      <w:pPr>
        <w:ind w:left="142" w:firstLine="567"/>
      </w:pPr>
      <w:r>
        <w:t xml:space="preserve">При нажатии на кнопку «Отмена» - диалог закроется и можно продолжать работу с приложением. При нажатии на кнопку «Принять» - откроется диалог соглашения о доступе </w:t>
      </w:r>
      <w:r w:rsidR="009A551D">
        <w:t xml:space="preserve">к </w:t>
      </w:r>
      <w:r>
        <w:t>ме</w:t>
      </w:r>
      <w:r w:rsidR="009A551D">
        <w:t>стоположению устройства</w:t>
      </w:r>
      <w:r>
        <w:t xml:space="preserve"> мобильным приложением</w:t>
      </w:r>
      <w:r w:rsidR="009A551D">
        <w:t xml:space="preserve"> (рис. 7</w:t>
      </w:r>
      <w:r w:rsidR="00B81C70">
        <w:rPr>
          <w:lang w:val="en-US"/>
        </w:rPr>
        <w:t>a</w:t>
      </w:r>
      <w:r w:rsidR="009A551D">
        <w:t>)</w:t>
      </w:r>
      <w:r>
        <w:t>.</w:t>
      </w:r>
      <w:r w:rsidR="009A551D">
        <w:t xml:space="preserve"> </w:t>
      </w:r>
    </w:p>
    <w:p w14:paraId="231F84F9" w14:textId="1F506D2F" w:rsidR="00F419BD" w:rsidRDefault="009A551D" w:rsidP="009A551D">
      <w:pPr>
        <w:ind w:left="142" w:firstLine="567"/>
      </w:pPr>
      <w:r>
        <w:t xml:space="preserve">При нажатии на кнопку «Отменить» - пользователь возвращается в приложение, при нажатии на кнопку «Разрешить» - пользователь разрешает отслеживать скорость передвижения в течении 2-х часов. В верхней панели мобильного устройства отображается пуш-уведомление, которое сообщает пользователю об сборе данных устройства. Чтобы отключить сбор данных необходимо нажать на кнопку «Остановить сбор статистики» (рис. </w:t>
      </w:r>
      <w:r w:rsidR="00B81C70" w:rsidRPr="00B81C70">
        <w:t>7</w:t>
      </w:r>
      <w:r w:rsidR="00B81C70">
        <w:rPr>
          <w:lang w:val="en-US"/>
        </w:rPr>
        <w:t>b</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B81C70" w14:paraId="4BC810F2" w14:textId="77777777" w:rsidTr="00B81C70">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587CFD" w14:textId="45E0A4A6" w:rsidR="00B81C70" w:rsidRDefault="00B81C70" w:rsidP="00B81C70">
            <w:pPr>
              <w:ind w:firstLine="0"/>
            </w:pPr>
            <w:r>
              <w:rPr>
                <w:noProof/>
              </w:rPr>
              <w:lastRenderedPageBreak/>
              <w:drawing>
                <wp:inline distT="0" distB="0" distL="0" distR="0" wp14:anchorId="56193CC2" wp14:editId="213CD11E">
                  <wp:extent cx="1620000" cy="32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oto_2020-01-22_21-55-3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BFDE83" w14:textId="02DD30CE" w:rsidR="00B81C70" w:rsidRDefault="00B81C70" w:rsidP="00B81C70">
            <w:pPr>
              <w:ind w:firstLine="0"/>
            </w:pPr>
            <w:r>
              <w:rPr>
                <w:noProof/>
              </w:rPr>
              <w:drawing>
                <wp:inline distT="0" distB="0" distL="0" distR="0" wp14:anchorId="7AA5FDD0" wp14:editId="4D07107F">
                  <wp:extent cx="1620000" cy="324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_2020-01-22_22-08-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B81C70" w14:paraId="0B48E625" w14:textId="77777777" w:rsidTr="00B81C70">
        <w:tc>
          <w:tcPr>
            <w:tcW w:w="4955" w:type="dxa"/>
          </w:tcPr>
          <w:p w14:paraId="553EE715" w14:textId="77777777" w:rsidR="00B81C70" w:rsidRPr="006C22A8" w:rsidRDefault="00B81C70" w:rsidP="00B81C70">
            <w:pPr>
              <w:ind w:firstLine="0"/>
              <w:jc w:val="center"/>
              <w:rPr>
                <w:lang w:val="en-US"/>
              </w:rPr>
            </w:pPr>
            <w:r>
              <w:rPr>
                <w:lang w:val="en-US"/>
              </w:rPr>
              <w:t>a</w:t>
            </w:r>
          </w:p>
        </w:tc>
        <w:tc>
          <w:tcPr>
            <w:tcW w:w="4956" w:type="dxa"/>
          </w:tcPr>
          <w:p w14:paraId="6934024B" w14:textId="77777777" w:rsidR="00B81C70" w:rsidRPr="006C22A8" w:rsidRDefault="00B81C70" w:rsidP="00B81C70">
            <w:pPr>
              <w:ind w:firstLine="0"/>
              <w:jc w:val="center"/>
              <w:rPr>
                <w:lang w:val="en-US"/>
              </w:rPr>
            </w:pPr>
            <w:r>
              <w:rPr>
                <w:lang w:val="en-US"/>
              </w:rPr>
              <w:t>b</w:t>
            </w:r>
          </w:p>
        </w:tc>
      </w:tr>
    </w:tbl>
    <w:p w14:paraId="79C34FC6" w14:textId="5574C541" w:rsidR="00553E10" w:rsidRDefault="00553E10" w:rsidP="00B81C70">
      <w:pPr>
        <w:jc w:val="center"/>
      </w:pPr>
      <w:r>
        <w:t xml:space="preserve">   </w:t>
      </w:r>
    </w:p>
    <w:p w14:paraId="12C412BD" w14:textId="1A55A03E" w:rsidR="00553E10" w:rsidRDefault="00553E10" w:rsidP="00553E10">
      <w:pPr>
        <w:ind w:firstLine="142"/>
        <w:jc w:val="center"/>
      </w:pPr>
      <w:r>
        <w:t>Рисунок 7</w:t>
      </w:r>
    </w:p>
    <w:p w14:paraId="26F4F99D" w14:textId="77777777" w:rsidR="00553E10" w:rsidRDefault="00553E10" w:rsidP="009A551D">
      <w:pPr>
        <w:jc w:val="center"/>
      </w:pPr>
    </w:p>
    <w:p w14:paraId="7485EEA6" w14:textId="486CF21D" w:rsidR="009A551D" w:rsidRDefault="00553E10" w:rsidP="009A551D">
      <w:pPr>
        <w:ind w:firstLine="0"/>
      </w:pPr>
      <w:r>
        <w:tab/>
        <w:t>Для отметки самочувствия пользователя необходимо нажать на одну из предложенных кнопку-смайл. Каждая кнопка-смайл описывает разное самочувствие/настроение (ри</w:t>
      </w:r>
      <w:r w:rsidR="00DC3D99">
        <w:t xml:space="preserve">с. </w:t>
      </w:r>
      <w:r w:rsidR="00B81C70">
        <w:rPr>
          <w:lang w:val="en-US"/>
        </w:rPr>
        <w:t>8a</w:t>
      </w:r>
      <w:r w:rsidR="00DC3D99">
        <w:t>)</w:t>
      </w:r>
      <w:r>
        <w:t>:</w:t>
      </w:r>
    </w:p>
    <w:p w14:paraId="3D75978A" w14:textId="77777777" w:rsidR="00553E10" w:rsidRDefault="00553E10" w:rsidP="00BA6EFE">
      <w:pPr>
        <w:pStyle w:val="afff6"/>
        <w:numPr>
          <w:ilvl w:val="0"/>
          <w:numId w:val="24"/>
        </w:numPr>
      </w:pPr>
      <w:r>
        <w:t>верхняя кнопка-смайл – пользователь чувствует себя отлично;</w:t>
      </w:r>
    </w:p>
    <w:p w14:paraId="527FB7EB" w14:textId="1BFDC903" w:rsidR="00553E10" w:rsidRDefault="00553E10" w:rsidP="00BA6EFE">
      <w:pPr>
        <w:pStyle w:val="afff6"/>
        <w:numPr>
          <w:ilvl w:val="0"/>
          <w:numId w:val="24"/>
        </w:numPr>
      </w:pPr>
      <w:r>
        <w:t>средняя кнопка-смайл – пользователь чувствует себя нейтрально;</w:t>
      </w:r>
    </w:p>
    <w:p w14:paraId="721532AE" w14:textId="55283831" w:rsidR="00553E10" w:rsidRDefault="00553E10" w:rsidP="00BA6EFE">
      <w:pPr>
        <w:pStyle w:val="afff6"/>
        <w:numPr>
          <w:ilvl w:val="0"/>
          <w:numId w:val="24"/>
        </w:numPr>
      </w:pPr>
      <w:r>
        <w:t>нижняя кнопка-смайл – пользователь чувствует себя плохо.</w:t>
      </w:r>
    </w:p>
    <w:p w14:paraId="091B3BF0" w14:textId="603DD406" w:rsidR="00DC3D99" w:rsidRDefault="00DC3D99" w:rsidP="00FF7172">
      <w:r>
        <w:t xml:space="preserve">После нажатия на любую кнопку-смайл отобразится диалог с благодарностью (рис. </w:t>
      </w:r>
      <w:r w:rsidR="00B81C70">
        <w:rPr>
          <w:lang w:val="en-US"/>
        </w:rPr>
        <w:t>8b</w:t>
      </w:r>
      <w:r>
        <w:t xml:space="preserve">). </w:t>
      </w:r>
    </w:p>
    <w:p w14:paraId="3EFBD122" w14:textId="77777777" w:rsidR="00B81C70" w:rsidRDefault="00B81C70" w:rsidP="00FF7172"/>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B81C70" w14:paraId="2DCCD555" w14:textId="77777777" w:rsidTr="00B81C70">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8902A7" w14:textId="199C0896" w:rsidR="00B81C70" w:rsidRDefault="00B81C70" w:rsidP="00B81C70">
            <w:pPr>
              <w:ind w:firstLine="0"/>
            </w:pPr>
            <w:r>
              <w:rPr>
                <w:noProof/>
              </w:rPr>
              <w:drawing>
                <wp:inline distT="0" distB="0" distL="0" distR="0" wp14:anchorId="120229FA" wp14:editId="78111A3C">
                  <wp:extent cx="1620000" cy="324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20-01-22_22-30-1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37B2A3" w14:textId="1E9DE190" w:rsidR="00B81C70" w:rsidRDefault="00B81C70" w:rsidP="00B81C70">
            <w:pPr>
              <w:ind w:firstLine="0"/>
            </w:pPr>
            <w:r>
              <w:rPr>
                <w:noProof/>
              </w:rPr>
              <w:drawing>
                <wp:inline distT="0" distB="0" distL="0" distR="0" wp14:anchorId="29E3143A" wp14:editId="078BB06B">
                  <wp:extent cx="1620000" cy="324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0-01-22_22-28-5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B81C70" w14:paraId="6D316E25" w14:textId="77777777" w:rsidTr="00B81C70">
        <w:tc>
          <w:tcPr>
            <w:tcW w:w="4955" w:type="dxa"/>
          </w:tcPr>
          <w:p w14:paraId="2620E79D" w14:textId="77777777" w:rsidR="00B81C70" w:rsidRPr="006C22A8" w:rsidRDefault="00B81C70" w:rsidP="00B81C70">
            <w:pPr>
              <w:ind w:firstLine="0"/>
              <w:jc w:val="center"/>
              <w:rPr>
                <w:lang w:val="en-US"/>
              </w:rPr>
            </w:pPr>
            <w:r>
              <w:rPr>
                <w:lang w:val="en-US"/>
              </w:rPr>
              <w:t>a</w:t>
            </w:r>
          </w:p>
        </w:tc>
        <w:tc>
          <w:tcPr>
            <w:tcW w:w="4956" w:type="dxa"/>
          </w:tcPr>
          <w:p w14:paraId="57623253" w14:textId="77777777" w:rsidR="00B81C70" w:rsidRPr="006C22A8" w:rsidRDefault="00B81C70" w:rsidP="00B81C70">
            <w:pPr>
              <w:ind w:firstLine="0"/>
              <w:jc w:val="center"/>
              <w:rPr>
                <w:lang w:val="en-US"/>
              </w:rPr>
            </w:pPr>
            <w:r>
              <w:rPr>
                <w:lang w:val="en-US"/>
              </w:rPr>
              <w:t>b</w:t>
            </w:r>
          </w:p>
        </w:tc>
      </w:tr>
    </w:tbl>
    <w:p w14:paraId="387B4168" w14:textId="77777777" w:rsidR="00B81C70" w:rsidRDefault="00B81C70" w:rsidP="00FF7172"/>
    <w:p w14:paraId="0B68FA1E" w14:textId="554C025C" w:rsidR="00FF7172" w:rsidRDefault="00FF7172" w:rsidP="00B81C70">
      <w:pPr>
        <w:ind w:firstLine="0"/>
      </w:pPr>
    </w:p>
    <w:p w14:paraId="7B119FA7" w14:textId="0722A8BE" w:rsidR="00DC3D99" w:rsidRPr="00B81C70" w:rsidRDefault="00DC3D99" w:rsidP="00FF7172">
      <w:pPr>
        <w:ind w:firstLine="142"/>
        <w:jc w:val="center"/>
        <w:rPr>
          <w:lang w:val="en-US"/>
        </w:rPr>
      </w:pPr>
      <w:r>
        <w:t xml:space="preserve">Рисунок </w:t>
      </w:r>
      <w:r w:rsidR="00B81C70">
        <w:rPr>
          <w:lang w:val="en-US"/>
        </w:rPr>
        <w:t>8</w:t>
      </w:r>
    </w:p>
    <w:p w14:paraId="260ACCF4" w14:textId="77777777" w:rsidR="00FF7172" w:rsidRDefault="00FF7172" w:rsidP="00FF7172">
      <w:pPr>
        <w:ind w:firstLine="142"/>
        <w:jc w:val="center"/>
      </w:pPr>
    </w:p>
    <w:p w14:paraId="53099FC0" w14:textId="47C9E6CB" w:rsidR="00FF7172" w:rsidRDefault="00DC3D99" w:rsidP="00553E10">
      <w:r>
        <w:t>Для отметки дискинезии и приема лекарств необходимо нажать кнопки «Дискинезия» и «Прием лекарств» соответственно. При нажатии на одну из этих кнопок, перед пользовател</w:t>
      </w:r>
      <w:r w:rsidR="00122D00">
        <w:t>ем</w:t>
      </w:r>
      <w:r>
        <w:t xml:space="preserve"> отобразится окно диалога, где ему будет предложено выбрать дату и время (рис. </w:t>
      </w:r>
      <w:r w:rsidR="00B81C70" w:rsidRPr="00B81C70">
        <w:t>9</w:t>
      </w:r>
      <w:r>
        <w:t>).</w:t>
      </w:r>
    </w:p>
    <w:p w14:paraId="41D888B9" w14:textId="77777777" w:rsidR="00FF7172" w:rsidRDefault="00FF7172" w:rsidP="00553E10"/>
    <w:p w14:paraId="2A847502" w14:textId="418B34B9" w:rsidR="00FF7172" w:rsidRDefault="00FF7172" w:rsidP="00FF7172">
      <w:pPr>
        <w:jc w:val="center"/>
      </w:pPr>
      <w:r>
        <w:rPr>
          <w:noProof/>
        </w:rPr>
        <w:drawing>
          <wp:inline distT="0" distB="0" distL="0" distR="0" wp14:anchorId="0D46CC7D" wp14:editId="0DFCDF04">
            <wp:extent cx="1620000" cy="324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20-01-22_22-25-29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p w14:paraId="147272B4" w14:textId="77777777" w:rsidR="00FF7172" w:rsidRDefault="00FF7172" w:rsidP="00FF7172">
      <w:pPr>
        <w:jc w:val="center"/>
      </w:pPr>
    </w:p>
    <w:p w14:paraId="6586DDBB" w14:textId="60387E06" w:rsidR="00FF7172" w:rsidRPr="00122D00" w:rsidRDefault="00FF7172" w:rsidP="00FF7172">
      <w:pPr>
        <w:ind w:firstLine="142"/>
        <w:jc w:val="center"/>
      </w:pPr>
      <w:r>
        <w:t xml:space="preserve">Рисунок </w:t>
      </w:r>
      <w:r w:rsidR="00B81C70" w:rsidRPr="00122D00">
        <w:t>9</w:t>
      </w:r>
    </w:p>
    <w:p w14:paraId="79EF0086" w14:textId="090E0664" w:rsidR="00B81C70" w:rsidRDefault="00DC3D99" w:rsidP="00B81C70">
      <w:pPr>
        <w:spacing w:before="240"/>
      </w:pPr>
      <w:r>
        <w:t xml:space="preserve"> По умолчанию дата и время соответствую</w:t>
      </w:r>
      <w:r w:rsidR="00122D00">
        <w:t>т</w:t>
      </w:r>
      <w:r>
        <w:t xml:space="preserve"> дате и времени мобильного телефона. Для того, чтобы изменить, необходимо нажать на текстовое поле даты или времени</w:t>
      </w:r>
      <w:r w:rsidR="00FF7172">
        <w:t xml:space="preserve"> (рис. </w:t>
      </w:r>
      <w:r w:rsidR="00B81C70" w:rsidRPr="00B81C70">
        <w:t>10</w:t>
      </w:r>
      <w:r w:rsidR="00B81C70">
        <w:rPr>
          <w:lang w:val="en-US"/>
        </w:rPr>
        <w:t>a</w:t>
      </w:r>
      <w:r w:rsidR="00FF7172">
        <w:t xml:space="preserve">, </w:t>
      </w:r>
      <w:r w:rsidR="00B81C70" w:rsidRPr="00B81C70">
        <w:t>10</w:t>
      </w:r>
      <w:r w:rsidR="00B81C70">
        <w:rPr>
          <w:lang w:val="en-US"/>
        </w:rPr>
        <w:t>b</w:t>
      </w:r>
      <w:r w:rsidR="00FF7172">
        <w:t>)</w:t>
      </w:r>
      <w:r>
        <w:t>.</w:t>
      </w:r>
    </w:p>
    <w:p w14:paraId="1C4B3CCD" w14:textId="77777777" w:rsidR="00B81C70" w:rsidRDefault="00B81C70" w:rsidP="00B81C70">
      <w:pPr>
        <w:spacing w:before="24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FF7172" w14:paraId="1F99DB1F" w14:textId="77777777" w:rsidTr="00B81C70">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E54B0" w14:textId="63AA4F70" w:rsidR="00FF7172" w:rsidRDefault="00FF7172" w:rsidP="00B81C70">
            <w:pPr>
              <w:ind w:firstLine="0"/>
            </w:pPr>
            <w:r>
              <w:rPr>
                <w:noProof/>
              </w:rPr>
              <w:drawing>
                <wp:inline distT="0" distB="0" distL="0" distR="0" wp14:anchorId="17B655AE" wp14:editId="4901AD75">
                  <wp:extent cx="1620000" cy="324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_2020-01-22_22-25-29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3DAB3" w14:textId="78FBBA37" w:rsidR="00FF7172" w:rsidRDefault="00FF7172" w:rsidP="00B81C70">
            <w:pPr>
              <w:ind w:firstLine="0"/>
            </w:pPr>
            <w:r>
              <w:rPr>
                <w:noProof/>
              </w:rPr>
              <w:drawing>
                <wp:inline distT="0" distB="0" distL="0" distR="0" wp14:anchorId="6C23D4FA" wp14:editId="35AE648C">
                  <wp:extent cx="1620000" cy="324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20-01-22_22-25-2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FF7172" w14:paraId="1E5E5BE0" w14:textId="77777777" w:rsidTr="00B81C70">
        <w:tc>
          <w:tcPr>
            <w:tcW w:w="4955" w:type="dxa"/>
          </w:tcPr>
          <w:p w14:paraId="6C7802C9" w14:textId="77777777" w:rsidR="00FF7172" w:rsidRPr="006C22A8" w:rsidRDefault="00FF7172" w:rsidP="00B81C70">
            <w:pPr>
              <w:ind w:firstLine="0"/>
              <w:jc w:val="center"/>
              <w:rPr>
                <w:lang w:val="en-US"/>
              </w:rPr>
            </w:pPr>
            <w:r>
              <w:rPr>
                <w:lang w:val="en-US"/>
              </w:rPr>
              <w:t>a</w:t>
            </w:r>
          </w:p>
        </w:tc>
        <w:tc>
          <w:tcPr>
            <w:tcW w:w="4956" w:type="dxa"/>
          </w:tcPr>
          <w:p w14:paraId="530FC0A5" w14:textId="77777777" w:rsidR="00FF7172" w:rsidRPr="006C22A8" w:rsidRDefault="00FF7172" w:rsidP="00B81C70">
            <w:pPr>
              <w:ind w:firstLine="0"/>
              <w:jc w:val="center"/>
              <w:rPr>
                <w:lang w:val="en-US"/>
              </w:rPr>
            </w:pPr>
            <w:r>
              <w:rPr>
                <w:lang w:val="en-US"/>
              </w:rPr>
              <w:t>b</w:t>
            </w:r>
          </w:p>
        </w:tc>
      </w:tr>
    </w:tbl>
    <w:p w14:paraId="1091E393" w14:textId="77777777" w:rsidR="00FF7172" w:rsidRDefault="00FF7172" w:rsidP="00B81C70">
      <w:pPr>
        <w:ind w:firstLine="0"/>
      </w:pPr>
    </w:p>
    <w:p w14:paraId="4044E43A" w14:textId="0F21CC6C" w:rsidR="00FF7172" w:rsidRPr="00B81C70" w:rsidRDefault="00FF7172" w:rsidP="00FF7172">
      <w:pPr>
        <w:ind w:firstLine="142"/>
        <w:jc w:val="center"/>
      </w:pPr>
      <w:r>
        <w:t>Рисунок 1</w:t>
      </w:r>
      <w:r w:rsidR="00B81C70" w:rsidRPr="00B81C70">
        <w:t>0</w:t>
      </w:r>
    </w:p>
    <w:p w14:paraId="47D4F8F5" w14:textId="77777777" w:rsidR="00FF7172" w:rsidRDefault="00FF7172" w:rsidP="00FF7172">
      <w:pPr>
        <w:jc w:val="center"/>
      </w:pPr>
    </w:p>
    <w:p w14:paraId="1A029BE3" w14:textId="227AE971" w:rsidR="00FF7172" w:rsidRDefault="00FF7172" w:rsidP="00FF7172">
      <w:pPr>
        <w:spacing w:before="240"/>
      </w:pPr>
      <w:r>
        <w:t>После того, как пользователь выберет необходимые ему данные – необходимо нажать на кнопку «Принять»</w:t>
      </w:r>
      <w:r w:rsidR="00B81C70" w:rsidRPr="00B81C70">
        <w:t xml:space="preserve"> (</w:t>
      </w:r>
      <w:r w:rsidR="00B81C70">
        <w:t>рис. 9</w:t>
      </w:r>
      <w:r w:rsidR="00B81C70" w:rsidRPr="00B81C70">
        <w:t>)</w:t>
      </w:r>
      <w:r>
        <w:t xml:space="preserve">. </w:t>
      </w:r>
    </w:p>
    <w:p w14:paraId="4CF2C7A8" w14:textId="77777777" w:rsidR="00FF7172" w:rsidRPr="007523A1" w:rsidRDefault="00FF7172" w:rsidP="00FF7172">
      <w:pPr>
        <w:pStyle w:val="22"/>
        <w:numPr>
          <w:ilvl w:val="1"/>
          <w:numId w:val="4"/>
        </w:numPr>
      </w:pPr>
      <w:bookmarkStart w:id="21" w:name="_Toc30629918"/>
      <w:r>
        <w:t>Модули тестирования.</w:t>
      </w:r>
      <w:bookmarkEnd w:id="21"/>
    </w:p>
    <w:p w14:paraId="18E25D69" w14:textId="77777777" w:rsidR="00FF7172" w:rsidRDefault="00FF7172" w:rsidP="00FF7172">
      <w:r>
        <w:t>Для обеспечения достаточным количеством данных были разработаны модули тестирования пользователей:</w:t>
      </w:r>
    </w:p>
    <w:p w14:paraId="3F2655C5" w14:textId="77777777" w:rsidR="00FF7172" w:rsidRDefault="00FF7172" w:rsidP="00BA6EFE">
      <w:pPr>
        <w:pStyle w:val="afff6"/>
        <w:numPr>
          <w:ilvl w:val="0"/>
          <w:numId w:val="18"/>
        </w:numPr>
        <w:ind w:left="1134"/>
      </w:pPr>
      <w:r>
        <w:t>Модуль сбора данных о точности воспроизведения пациентом текста;</w:t>
      </w:r>
    </w:p>
    <w:p w14:paraId="3CB52B20" w14:textId="77777777" w:rsidR="00FF7172" w:rsidRDefault="00FF7172" w:rsidP="00BA6EFE">
      <w:pPr>
        <w:pStyle w:val="afff6"/>
        <w:numPr>
          <w:ilvl w:val="0"/>
          <w:numId w:val="18"/>
        </w:numPr>
        <w:ind w:left="1134"/>
      </w:pPr>
      <w:r>
        <w:t>Модуль измерения скорости моторики пальцев рук и латеральной координации;</w:t>
      </w:r>
    </w:p>
    <w:p w14:paraId="0D444C2F" w14:textId="77777777" w:rsidR="00FF7172" w:rsidRDefault="00FF7172" w:rsidP="00BA6EFE">
      <w:pPr>
        <w:pStyle w:val="afff6"/>
        <w:numPr>
          <w:ilvl w:val="0"/>
          <w:numId w:val="18"/>
        </w:numPr>
        <w:ind w:left="1134"/>
      </w:pPr>
      <w:r>
        <w:t>Модуль измерения речи пациента в момент описания самочувствия;</w:t>
      </w:r>
    </w:p>
    <w:p w14:paraId="102B6D96" w14:textId="77777777" w:rsidR="00FF7172" w:rsidRDefault="00FF7172" w:rsidP="00FF7172">
      <w:pPr>
        <w:pStyle w:val="afff6"/>
        <w:ind w:left="1134" w:firstLine="0"/>
      </w:pPr>
    </w:p>
    <w:p w14:paraId="6D17C40B" w14:textId="77777777" w:rsidR="00FF7172" w:rsidRDefault="00FF7172" w:rsidP="00FF7172">
      <w:pPr>
        <w:jc w:val="center"/>
      </w:pPr>
      <w:r>
        <w:rPr>
          <w:noProof/>
        </w:rPr>
        <w:drawing>
          <wp:inline distT="0" distB="0" distL="0" distR="0" wp14:anchorId="38A13E0F" wp14:editId="1CD69C4B">
            <wp:extent cx="1800000" cy="3600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egram-cloud-photo-size-2-5280965816227048629-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14:paraId="6D70BFED" w14:textId="77777777" w:rsidR="008823CC" w:rsidRDefault="008823CC" w:rsidP="00FF7172">
      <w:pPr>
        <w:jc w:val="center"/>
      </w:pPr>
    </w:p>
    <w:p w14:paraId="43C8CECF" w14:textId="7EF00D29" w:rsidR="00FF7172" w:rsidRPr="00B81C70" w:rsidRDefault="00FF7172" w:rsidP="00FF7172">
      <w:pPr>
        <w:jc w:val="center"/>
      </w:pPr>
      <w:r>
        <w:t xml:space="preserve">Рисунок </w:t>
      </w:r>
      <w:r w:rsidR="00B81C70">
        <w:t>1</w:t>
      </w:r>
      <w:r w:rsidR="00122D00">
        <w:t>1</w:t>
      </w:r>
    </w:p>
    <w:p w14:paraId="57BE5CED" w14:textId="77777777" w:rsidR="00B81C70" w:rsidRDefault="00B81C70" w:rsidP="00B81C70">
      <w:pPr>
        <w:ind w:firstLine="0"/>
        <w:jc w:val="left"/>
      </w:pPr>
    </w:p>
    <w:p w14:paraId="28E08669" w14:textId="7482E53B" w:rsidR="00FF7172" w:rsidRDefault="00FF7172" w:rsidP="00B81C70">
      <w:pPr>
        <w:ind w:firstLine="708"/>
        <w:jc w:val="left"/>
      </w:pPr>
      <w:r>
        <w:t xml:space="preserve">На странице тестов расположен список модулей тестирования (рис. </w:t>
      </w:r>
      <w:r w:rsidR="00B81C70">
        <w:t>1</w:t>
      </w:r>
      <w:r w:rsidR="00122D00">
        <w:t>1</w:t>
      </w:r>
      <w:r>
        <w:t>), пользователь может выбрать любой тест для прохождения.</w:t>
      </w:r>
    </w:p>
    <w:p w14:paraId="489121AB" w14:textId="77777777" w:rsidR="00FF7172" w:rsidRDefault="00FF7172" w:rsidP="00FF7172">
      <w:pPr>
        <w:pStyle w:val="30"/>
        <w:numPr>
          <w:ilvl w:val="2"/>
          <w:numId w:val="4"/>
        </w:numPr>
      </w:pPr>
      <w:bookmarkStart w:id="22" w:name="_Toc30629919"/>
      <w:r>
        <w:t>Модуль сбора данных о точности воспроизведения пациентом текста.</w:t>
      </w:r>
      <w:bookmarkEnd w:id="22"/>
    </w:p>
    <w:p w14:paraId="02C56774" w14:textId="77777777" w:rsidR="00FF7172" w:rsidRDefault="00FF7172" w:rsidP="00FF7172">
      <w:r>
        <w:t xml:space="preserve">Для прохождения данного теста пользователю необходимо выбрать «Перепечатайте текст», на странице с модулями тестирования. </w:t>
      </w:r>
    </w:p>
    <w:p w14:paraId="6A1E87CF" w14:textId="7E84A3FF" w:rsidR="00FF7172" w:rsidRDefault="00FF7172" w:rsidP="00FF7172">
      <w:r>
        <w:t>После выбора теста, отобразится экран с пояснениями следующих действий (рис.</w:t>
      </w:r>
      <w:r w:rsidRPr="006C22A8">
        <w:t xml:space="preserve"> </w:t>
      </w:r>
      <w:r w:rsidR="008823CC">
        <w:t>1</w:t>
      </w:r>
      <w:r w:rsidR="00122D00">
        <w:t>2</w:t>
      </w:r>
      <w:r>
        <w:rPr>
          <w:lang w:val="en-US"/>
        </w:rPr>
        <w:t>a</w:t>
      </w:r>
      <w:r w:rsidRPr="00CF7888">
        <w:t>)</w:t>
      </w:r>
      <w:r w:rsidRPr="006C22A8">
        <w:t xml:space="preserve">. </w:t>
      </w:r>
      <w:r w:rsidR="008823CC">
        <w:t>Пользователю</w:t>
      </w:r>
      <w:r>
        <w:t xml:space="preserve"> требуется прочитать описание и нажать </w:t>
      </w:r>
      <w:r w:rsidR="008823CC">
        <w:t xml:space="preserve">на </w:t>
      </w:r>
      <w:r>
        <w:t>кнопку «Начать».</w:t>
      </w:r>
    </w:p>
    <w:p w14:paraId="304CF2A9" w14:textId="3364A927" w:rsidR="00FF7172" w:rsidRDefault="00FF7172" w:rsidP="00FF7172">
      <w:pPr>
        <w:ind w:firstLine="708"/>
      </w:pPr>
      <w:r>
        <w:t>На экране отобразится текст, который необходимо правильно перепечатать, соблюдая знаки препинания</w:t>
      </w:r>
      <w:r w:rsidRPr="006C22A8">
        <w:t xml:space="preserve"> (</w:t>
      </w:r>
      <w:r>
        <w:t>рис</w:t>
      </w:r>
      <w:r w:rsidR="008823CC" w:rsidRPr="008823CC">
        <w:t>.</w:t>
      </w:r>
      <w:r>
        <w:t xml:space="preserve"> </w:t>
      </w:r>
      <w:r w:rsidR="008823CC">
        <w:t>1</w:t>
      </w:r>
      <w:r w:rsidR="00122D00">
        <w:t>2</w:t>
      </w:r>
      <w:r>
        <w:rPr>
          <w:lang w:val="en-US"/>
        </w:rPr>
        <w:t>b</w:t>
      </w:r>
      <w:r w:rsidRPr="006C22A8">
        <w:t>)</w:t>
      </w:r>
      <w:r>
        <w:t>. После нажатия</w:t>
      </w:r>
      <w:r w:rsidR="008823CC">
        <w:t xml:space="preserve"> на</w:t>
      </w:r>
      <w:r>
        <w:t xml:space="preserve"> кнопк</w:t>
      </w:r>
      <w:r w:rsidR="008823CC">
        <w:t>у</w:t>
      </w:r>
      <w:r>
        <w:t xml:space="preserve"> «Готово»</w:t>
      </w:r>
      <w:r w:rsidR="008823CC">
        <w:t>,</w:t>
      </w:r>
      <w:r>
        <w:t xml:space="preserve"> отобразится </w:t>
      </w:r>
      <w:r w:rsidR="004644E3">
        <w:t>окно диалога</w:t>
      </w:r>
      <w:r>
        <w:t>, которое сообщает о том</w:t>
      </w:r>
      <w:r w:rsidRPr="006C22A8">
        <w:t>,</w:t>
      </w:r>
      <w:r>
        <w:t xml:space="preserve"> что данные успешно сохранены</w:t>
      </w:r>
      <w:r w:rsidR="008823CC" w:rsidRPr="008823CC">
        <w:t xml:space="preserve"> (</w:t>
      </w:r>
      <w:r w:rsidR="008823CC">
        <w:t>рис. 1</w:t>
      </w:r>
      <w:r w:rsidR="00122D00">
        <w:t>2</w:t>
      </w:r>
      <w:r w:rsidR="008823CC">
        <w:t>с</w:t>
      </w:r>
      <w:r w:rsidR="008823CC" w:rsidRPr="008823CC">
        <w:t>)</w:t>
      </w:r>
      <w:r>
        <w:t xml:space="preserve">. </w:t>
      </w:r>
    </w:p>
    <w:p w14:paraId="1305FB70" w14:textId="77777777" w:rsidR="00FF7172" w:rsidRDefault="00FF7172" w:rsidP="00FF7172">
      <w:pPr>
        <w:ind w:firstLine="708"/>
      </w:pPr>
      <w:r>
        <w:t>В данном тесте учитывается время печати, количество удалений символов и количество ошибок в сохранённом тексте.</w:t>
      </w:r>
    </w:p>
    <w:p w14:paraId="678BBA72" w14:textId="77777777" w:rsidR="00FF7172" w:rsidRPr="006C22A8" w:rsidRDefault="00FF7172" w:rsidP="00FF7172"/>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3432"/>
        <w:gridCol w:w="3050"/>
      </w:tblGrid>
      <w:tr w:rsidR="008823CC" w14:paraId="260E4CDD" w14:textId="2E3ABB22" w:rsidTr="008823CC">
        <w:trPr>
          <w:cnfStyle w:val="100000000000" w:firstRow="1" w:lastRow="0" w:firstColumn="0" w:lastColumn="0" w:oddVBand="0" w:evenVBand="0" w:oddHBand="0" w:evenHBand="0" w:firstRowFirstColumn="0" w:firstRowLastColumn="0" w:lastRowFirstColumn="0" w:lastRowLastColumn="0"/>
        </w:trPr>
        <w:tc>
          <w:tcPr>
            <w:tcW w:w="395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7CA18B" w14:textId="77777777" w:rsidR="008823CC" w:rsidRDefault="008823CC" w:rsidP="00B81C70">
            <w:pPr>
              <w:ind w:firstLine="0"/>
            </w:pPr>
            <w:r>
              <w:rPr>
                <w:noProof/>
                <w:sz w:val="28"/>
                <w:szCs w:val="28"/>
              </w:rPr>
              <w:lastRenderedPageBreak/>
              <w:drawing>
                <wp:inline distT="0" distB="0" distL="0" distR="0" wp14:anchorId="7036B0BA" wp14:editId="5F168D00">
                  <wp:extent cx="1800000" cy="3600000"/>
                  <wp:effectExtent l="0" t="0" r="0" b="635"/>
                  <wp:docPr id="3" name="Рисунок 3" descr="Fram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ame 1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tc>
        <w:tc>
          <w:tcPr>
            <w:tcW w:w="39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4E548C" w14:textId="77777777" w:rsidR="008823CC" w:rsidRDefault="008823CC" w:rsidP="00B81C70">
            <w:pPr>
              <w:ind w:firstLine="0"/>
            </w:pPr>
            <w:r>
              <w:rPr>
                <w:noProof/>
                <w:sz w:val="28"/>
                <w:szCs w:val="28"/>
              </w:rPr>
              <w:drawing>
                <wp:inline distT="0" distB="0" distL="0" distR="0" wp14:anchorId="50E1A002" wp14:editId="74D55385">
                  <wp:extent cx="1800000" cy="3600000"/>
                  <wp:effectExtent l="0" t="0" r="0" b="635"/>
                  <wp:docPr id="5" name="Рисунок 5" descr="WriteTextTestScre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WriteTextTestScreen"/>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tc>
        <w:tc>
          <w:tcPr>
            <w:tcW w:w="204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29DD72" w14:textId="2555CE41" w:rsidR="008823CC" w:rsidRDefault="008823CC" w:rsidP="00B81C70">
            <w:pPr>
              <w:ind w:firstLine="0"/>
              <w:rPr>
                <w:noProof/>
                <w:sz w:val="28"/>
                <w:szCs w:val="28"/>
              </w:rPr>
            </w:pPr>
            <w:r>
              <w:rPr>
                <w:noProof/>
                <w:sz w:val="28"/>
                <w:szCs w:val="28"/>
              </w:rPr>
              <w:drawing>
                <wp:inline distT="0" distB="0" distL="0" distR="0" wp14:anchorId="67D65A0B" wp14:editId="10A2C8A1">
                  <wp:extent cx="1800000" cy="3600000"/>
                  <wp:effectExtent l="0" t="0" r="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to_2020-01-22_21-46-5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r>
      <w:tr w:rsidR="008823CC" w14:paraId="40304F0F" w14:textId="47212CF0" w:rsidTr="008823CC">
        <w:tc>
          <w:tcPr>
            <w:tcW w:w="3951" w:type="dxa"/>
          </w:tcPr>
          <w:p w14:paraId="0DA77123" w14:textId="77777777" w:rsidR="008823CC" w:rsidRPr="006C22A8" w:rsidRDefault="008823CC" w:rsidP="00B81C70">
            <w:pPr>
              <w:ind w:firstLine="0"/>
              <w:jc w:val="center"/>
              <w:rPr>
                <w:lang w:val="en-US"/>
              </w:rPr>
            </w:pPr>
            <w:r>
              <w:rPr>
                <w:lang w:val="en-US"/>
              </w:rPr>
              <w:t>a</w:t>
            </w:r>
          </w:p>
        </w:tc>
        <w:tc>
          <w:tcPr>
            <w:tcW w:w="3924" w:type="dxa"/>
          </w:tcPr>
          <w:p w14:paraId="6BABFDB1" w14:textId="2019345D" w:rsidR="008823CC" w:rsidRPr="008823CC" w:rsidRDefault="008823CC" w:rsidP="00B81C70">
            <w:pPr>
              <w:ind w:firstLine="0"/>
              <w:jc w:val="center"/>
              <w:rPr>
                <w:lang w:val="en-US"/>
              </w:rPr>
            </w:pPr>
            <w:r>
              <w:rPr>
                <w:lang w:val="en-US"/>
              </w:rPr>
              <w:t>b</w:t>
            </w:r>
          </w:p>
        </w:tc>
        <w:tc>
          <w:tcPr>
            <w:tcW w:w="2046" w:type="dxa"/>
          </w:tcPr>
          <w:p w14:paraId="5EC5DAD0" w14:textId="785DBA56" w:rsidR="008823CC" w:rsidRPr="008823CC" w:rsidRDefault="008823CC" w:rsidP="00B81C70">
            <w:pPr>
              <w:ind w:firstLine="0"/>
              <w:jc w:val="center"/>
            </w:pPr>
            <w:r>
              <w:t>с</w:t>
            </w:r>
          </w:p>
        </w:tc>
      </w:tr>
    </w:tbl>
    <w:p w14:paraId="6C31A727" w14:textId="77777777" w:rsidR="008823CC" w:rsidRDefault="008823CC" w:rsidP="00FF7172">
      <w:pPr>
        <w:jc w:val="center"/>
      </w:pPr>
    </w:p>
    <w:p w14:paraId="1855D1B0" w14:textId="2676A22D" w:rsidR="00FF7172" w:rsidRDefault="00FF7172" w:rsidP="00FF7172">
      <w:pPr>
        <w:jc w:val="center"/>
      </w:pPr>
      <w:r>
        <w:t>Рисунок 1</w:t>
      </w:r>
      <w:r w:rsidR="00122D00">
        <w:t>2</w:t>
      </w:r>
    </w:p>
    <w:p w14:paraId="592CFA10" w14:textId="77777777" w:rsidR="008823CC" w:rsidRPr="00FF7172" w:rsidRDefault="008823CC" w:rsidP="00FF7172">
      <w:pPr>
        <w:jc w:val="center"/>
      </w:pPr>
    </w:p>
    <w:p w14:paraId="2F59FB3F" w14:textId="77777777" w:rsidR="00FF7172" w:rsidRDefault="00FF7172" w:rsidP="00FF7172">
      <w:pPr>
        <w:pStyle w:val="30"/>
        <w:numPr>
          <w:ilvl w:val="2"/>
          <w:numId w:val="4"/>
        </w:numPr>
      </w:pPr>
      <w:bookmarkStart w:id="23" w:name="_Toc30629920"/>
      <w:r>
        <w:t>Модуль измерения скорости моторики пальцев рук и латеральной координации.</w:t>
      </w:r>
      <w:bookmarkEnd w:id="23"/>
    </w:p>
    <w:p w14:paraId="2A085D1B" w14:textId="77777777" w:rsidR="00FF7172" w:rsidRDefault="00FF7172" w:rsidP="00FF7172">
      <w:r>
        <w:t xml:space="preserve">Для прохождения данного теста пользователю необходимо выбрать «Тест на постукивание», на странице с модулями тестирования. </w:t>
      </w:r>
    </w:p>
    <w:p w14:paraId="1DE897A6" w14:textId="77777777" w:rsidR="00FF7172" w:rsidRDefault="00FF7172" w:rsidP="00FF7172">
      <w:r>
        <w:t xml:space="preserve"> </w:t>
      </w:r>
      <w:r>
        <w:tab/>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2480"/>
        <w:gridCol w:w="2480"/>
        <w:gridCol w:w="2480"/>
      </w:tblGrid>
      <w:tr w:rsidR="00FF7172" w14:paraId="52C62456" w14:textId="77777777" w:rsidTr="00B81C70">
        <w:trPr>
          <w:cnfStyle w:val="100000000000" w:firstRow="1" w:lastRow="0" w:firstColumn="0" w:lastColumn="0" w:oddVBand="0" w:evenVBand="0" w:oddHBand="0" w:evenHBand="0" w:firstRowFirstColumn="0" w:firstRowLastColumn="0" w:lastRowFirstColumn="0" w:lastRowLastColumn="0"/>
          <w:jc w:val="center"/>
        </w:trPr>
        <w:tc>
          <w:tcPr>
            <w:tcW w:w="35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E6FAD" w14:textId="77777777" w:rsidR="00FF7172" w:rsidRDefault="00FF7172" w:rsidP="00B81C70">
            <w:pPr>
              <w:ind w:firstLine="0"/>
            </w:pPr>
            <w:r>
              <w:rPr>
                <w:noProof/>
              </w:rPr>
              <w:drawing>
                <wp:inline distT="0" distB="0" distL="0" distR="0" wp14:anchorId="59A29A04" wp14:editId="4DFB6A63">
                  <wp:extent cx="1440000" cy="2880000"/>
                  <wp:effectExtent l="0" t="0" r="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legram-cloud-photo-size-2-5280965816227048630-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35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DF3EC6" w14:textId="77777777" w:rsidR="00FF7172" w:rsidRDefault="00FF7172" w:rsidP="00B81C70">
            <w:pPr>
              <w:ind w:firstLine="0"/>
            </w:pPr>
            <w:r>
              <w:rPr>
                <w:noProof/>
              </w:rPr>
              <w:drawing>
                <wp:inline distT="0" distB="0" distL="0" distR="0" wp14:anchorId="412D3720" wp14:editId="7EA89452">
                  <wp:extent cx="1440000" cy="2880000"/>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egram-cloud-photo-size-2-5280835043062819883-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14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7826BD" w14:textId="77777777" w:rsidR="00FF7172" w:rsidRDefault="00FF7172" w:rsidP="00B81C70">
            <w:pPr>
              <w:ind w:firstLine="0"/>
              <w:rPr>
                <w:noProof/>
              </w:rPr>
            </w:pPr>
            <w:r>
              <w:rPr>
                <w:noProof/>
              </w:rPr>
              <w:drawing>
                <wp:inline distT="0" distB="0" distL="0" distR="0" wp14:anchorId="244F1BDB" wp14:editId="09EC6306">
                  <wp:extent cx="1440000" cy="2880000"/>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legram-cloud-photo-size-2-5280835043062819884-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14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7327AE" w14:textId="77777777" w:rsidR="00FF7172" w:rsidRDefault="00FF7172" w:rsidP="00B81C70">
            <w:pPr>
              <w:ind w:firstLine="0"/>
              <w:rPr>
                <w:noProof/>
              </w:rPr>
            </w:pPr>
            <w:r>
              <w:rPr>
                <w:noProof/>
              </w:rPr>
              <w:drawing>
                <wp:inline distT="0" distB="0" distL="0" distR="0" wp14:anchorId="4C9F9513" wp14:editId="2126E713">
                  <wp:extent cx="1440000" cy="2880000"/>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egram-cloud-photo-size-2-5280835043062819885-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r>
      <w:tr w:rsidR="00FF7172" w14:paraId="066658F1" w14:textId="77777777" w:rsidTr="00B81C70">
        <w:trPr>
          <w:jc w:val="center"/>
        </w:trPr>
        <w:tc>
          <w:tcPr>
            <w:tcW w:w="3537" w:type="dxa"/>
          </w:tcPr>
          <w:p w14:paraId="166CE743" w14:textId="77777777" w:rsidR="00FF7172" w:rsidRPr="006C22A8" w:rsidRDefault="00FF7172" w:rsidP="00B81C70">
            <w:pPr>
              <w:ind w:firstLine="0"/>
              <w:jc w:val="center"/>
              <w:rPr>
                <w:lang w:val="en-US"/>
              </w:rPr>
            </w:pPr>
            <w:r>
              <w:rPr>
                <w:lang w:val="en-US"/>
              </w:rPr>
              <w:t>a</w:t>
            </w:r>
          </w:p>
        </w:tc>
        <w:tc>
          <w:tcPr>
            <w:tcW w:w="3537" w:type="dxa"/>
          </w:tcPr>
          <w:p w14:paraId="6AF0BE05" w14:textId="77777777" w:rsidR="00FF7172" w:rsidRPr="006C22A8" w:rsidRDefault="00FF7172" w:rsidP="00B81C70">
            <w:pPr>
              <w:ind w:firstLine="0"/>
              <w:jc w:val="center"/>
              <w:rPr>
                <w:lang w:val="en-US"/>
              </w:rPr>
            </w:pPr>
            <w:r>
              <w:rPr>
                <w:lang w:val="en-US"/>
              </w:rPr>
              <w:t>b</w:t>
            </w:r>
          </w:p>
        </w:tc>
        <w:tc>
          <w:tcPr>
            <w:tcW w:w="1421" w:type="dxa"/>
          </w:tcPr>
          <w:p w14:paraId="30B6A700" w14:textId="77777777" w:rsidR="00FF7172" w:rsidRDefault="00FF7172" w:rsidP="00B81C70">
            <w:pPr>
              <w:ind w:firstLine="0"/>
              <w:jc w:val="center"/>
              <w:rPr>
                <w:lang w:val="en-US"/>
              </w:rPr>
            </w:pPr>
            <w:r>
              <w:rPr>
                <w:lang w:val="en-US"/>
              </w:rPr>
              <w:t>c</w:t>
            </w:r>
          </w:p>
        </w:tc>
        <w:tc>
          <w:tcPr>
            <w:tcW w:w="1421" w:type="dxa"/>
          </w:tcPr>
          <w:p w14:paraId="6A31751A" w14:textId="77777777" w:rsidR="00FF7172" w:rsidRDefault="00FF7172" w:rsidP="00B81C70">
            <w:pPr>
              <w:ind w:firstLine="0"/>
              <w:jc w:val="center"/>
              <w:rPr>
                <w:lang w:val="en-US"/>
              </w:rPr>
            </w:pPr>
            <w:r>
              <w:rPr>
                <w:lang w:val="en-US"/>
              </w:rPr>
              <w:t>d</w:t>
            </w:r>
          </w:p>
        </w:tc>
      </w:tr>
    </w:tbl>
    <w:p w14:paraId="1F6EB7A5" w14:textId="471EF36E" w:rsidR="00FF7172" w:rsidRPr="008823CC" w:rsidRDefault="00FF7172" w:rsidP="00FF7172">
      <w:pPr>
        <w:jc w:val="center"/>
      </w:pPr>
      <w:r>
        <w:t>Рисунок</w:t>
      </w:r>
      <w:r>
        <w:rPr>
          <w:lang w:val="en-US"/>
        </w:rPr>
        <w:t xml:space="preserve"> </w:t>
      </w:r>
      <w:r w:rsidR="008823CC">
        <w:t>1</w:t>
      </w:r>
      <w:r w:rsidR="00122D00">
        <w:t>3</w:t>
      </w:r>
    </w:p>
    <w:p w14:paraId="75880137" w14:textId="77777777" w:rsidR="00FF7172" w:rsidRDefault="00FF7172" w:rsidP="00FF7172"/>
    <w:p w14:paraId="7DA397BC" w14:textId="36FB54B0" w:rsidR="00FF7172" w:rsidRDefault="00FF7172" w:rsidP="00FF7172">
      <w:r>
        <w:t xml:space="preserve">После выбора теста, отобразится экран с пояснениями следующих действий (рис. </w:t>
      </w:r>
      <w:r w:rsidR="008823CC">
        <w:t>1</w:t>
      </w:r>
      <w:r w:rsidR="00122D00">
        <w:t>3</w:t>
      </w:r>
      <w:r>
        <w:t xml:space="preserve">a). </w:t>
      </w:r>
      <w:r w:rsidR="008823CC">
        <w:t>Пользователю</w:t>
      </w:r>
      <w:r>
        <w:t xml:space="preserve"> требуется прочитать описание и нажать</w:t>
      </w:r>
      <w:r w:rsidR="008823CC">
        <w:t xml:space="preserve"> на</w:t>
      </w:r>
      <w:r>
        <w:t xml:space="preserve"> кнопку «Начать».</w:t>
      </w:r>
    </w:p>
    <w:p w14:paraId="0800F1C6" w14:textId="0546A94D" w:rsidR="00FF7172" w:rsidRDefault="00FF7172" w:rsidP="00FF7172">
      <w:r>
        <w:lastRenderedPageBreak/>
        <w:t xml:space="preserve">На экране отобразится мишень (рис </w:t>
      </w:r>
      <w:r w:rsidR="008823CC">
        <w:t>1</w:t>
      </w:r>
      <w:r w:rsidR="00122D00">
        <w:t>3</w:t>
      </w:r>
      <w:r>
        <w:t>b), за 10 секунд надо нажать лев</w:t>
      </w:r>
      <w:r w:rsidR="008823CC">
        <w:t>ым</w:t>
      </w:r>
      <w:r>
        <w:t xml:space="preserve"> </w:t>
      </w:r>
      <w:r w:rsidR="008823CC">
        <w:t>пальцем</w:t>
      </w:r>
      <w:r>
        <w:t xml:space="preserve"> как можно большее количество раз</w:t>
      </w:r>
      <w:r w:rsidR="008823CC">
        <w:t xml:space="preserve"> по кнопке-мишени</w:t>
      </w:r>
      <w:r>
        <w:t xml:space="preserve">, отсчёт времени начинается после первого касания мишени. По истечении 10 секунд появится </w:t>
      </w:r>
      <w:r w:rsidR="008823CC">
        <w:t>окно диалога</w:t>
      </w:r>
      <w:r>
        <w:t xml:space="preserve">, требующее сменить руку (рис </w:t>
      </w:r>
      <w:r w:rsidR="008823CC">
        <w:t>12</w:t>
      </w:r>
      <w:r>
        <w:t xml:space="preserve">с), далее </w:t>
      </w:r>
      <w:r w:rsidR="008823CC">
        <w:t>пользователю необходимо</w:t>
      </w:r>
      <w:r>
        <w:t xml:space="preserve"> повторить указанные ранее действия для правой руки. По истечении 10 секунд отобразится </w:t>
      </w:r>
      <w:r w:rsidR="008823CC">
        <w:t>окно диалога</w:t>
      </w:r>
      <w:r>
        <w:t xml:space="preserve"> с результатом данного тестирования</w:t>
      </w:r>
      <w:r w:rsidR="008823CC">
        <w:t xml:space="preserve"> (рис. 1</w:t>
      </w:r>
      <w:r w:rsidR="00122D00">
        <w:t>3</w:t>
      </w:r>
      <w:r w:rsidR="008823CC">
        <w:rPr>
          <w:lang w:val="en-US"/>
        </w:rPr>
        <w:t>d</w:t>
      </w:r>
      <w:r w:rsidR="008823CC">
        <w:t>)</w:t>
      </w:r>
      <w:r>
        <w:t xml:space="preserve">. </w:t>
      </w:r>
    </w:p>
    <w:p w14:paraId="2747F0C1" w14:textId="6989841E" w:rsidR="00FF7172" w:rsidRDefault="00FF7172" w:rsidP="00FF7172">
      <w:r>
        <w:t xml:space="preserve">В данном тесте учитывается количество касаний </w:t>
      </w:r>
      <w:r w:rsidR="008823CC">
        <w:t xml:space="preserve">по </w:t>
      </w:r>
      <w:r>
        <w:t>мишени</w:t>
      </w:r>
      <w:r w:rsidR="008823CC">
        <w:t>-кнопку</w:t>
      </w:r>
      <w:r>
        <w:t xml:space="preserve"> лев</w:t>
      </w:r>
      <w:r w:rsidR="008823CC">
        <w:t>ым</w:t>
      </w:r>
      <w:r>
        <w:t xml:space="preserve"> и прав</w:t>
      </w:r>
      <w:r w:rsidR="008823CC">
        <w:t>ым</w:t>
      </w:r>
      <w:r>
        <w:t xml:space="preserve"> </w:t>
      </w:r>
      <w:r w:rsidR="008823CC">
        <w:t>пальцем</w:t>
      </w:r>
      <w:r>
        <w:t xml:space="preserve"> за 10 секунд.</w:t>
      </w:r>
    </w:p>
    <w:p w14:paraId="0DEBDBF5" w14:textId="77777777" w:rsidR="00FF7172" w:rsidRPr="006C22A8" w:rsidRDefault="00FF7172" w:rsidP="00FF7172"/>
    <w:p w14:paraId="2C61F031" w14:textId="77777777" w:rsidR="00FF7172" w:rsidRPr="006C22A8" w:rsidRDefault="00FF7172" w:rsidP="00FF7172">
      <w:pPr>
        <w:pStyle w:val="30"/>
        <w:numPr>
          <w:ilvl w:val="2"/>
          <w:numId w:val="4"/>
        </w:numPr>
      </w:pPr>
      <w:bookmarkStart w:id="24" w:name="_Toc30629921"/>
      <w:r>
        <w:t>Модуль измерения речи пациента в момент описания самочувствия</w:t>
      </w:r>
      <w:bookmarkEnd w:id="24"/>
    </w:p>
    <w:p w14:paraId="44484564" w14:textId="77777777" w:rsidR="00FF7172" w:rsidRDefault="00FF7172" w:rsidP="00FF7172">
      <w:r>
        <w:t xml:space="preserve">Для прохождения данного теста пользователю необходимо выбрать «Опишите самочувствие», на странице с модулями тестирования. </w:t>
      </w:r>
    </w:p>
    <w:p w14:paraId="239AF302" w14:textId="77777777" w:rsidR="00FF7172" w:rsidRDefault="00FF7172" w:rsidP="00FF7172">
      <w:r>
        <w:t xml:space="preserve"> </w:t>
      </w:r>
      <w:r>
        <w:tab/>
        <w:t xml:space="preserve"> </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5"/>
        <w:gridCol w:w="3056"/>
        <w:gridCol w:w="3475"/>
      </w:tblGrid>
      <w:tr w:rsidR="00FF7172" w14:paraId="1EF2421B" w14:textId="77777777" w:rsidTr="00B81C70">
        <w:trPr>
          <w:cnfStyle w:val="100000000000" w:firstRow="1" w:lastRow="0" w:firstColumn="0" w:lastColumn="0" w:oddVBand="0" w:evenVBand="0" w:oddHBand="0" w:evenHBand="0" w:firstRowFirstColumn="0" w:firstRowLastColumn="0" w:lastRowFirstColumn="0" w:lastRowLastColumn="0"/>
        </w:trPr>
        <w:tc>
          <w:tcPr>
            <w:tcW w:w="38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6959DD" w14:textId="77777777" w:rsidR="00FF7172" w:rsidRDefault="00FF7172" w:rsidP="00B81C70">
            <w:pPr>
              <w:ind w:firstLine="0"/>
            </w:pPr>
            <w:r>
              <w:rPr>
                <w:noProof/>
              </w:rPr>
              <w:drawing>
                <wp:inline distT="0" distB="0" distL="0" distR="0" wp14:anchorId="6C7B9054" wp14:editId="5B5CCAD8">
                  <wp:extent cx="1801800" cy="3603600"/>
                  <wp:effectExtent l="0" t="0" r="190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legram-cloud-photo-size-2-5280835043062819890-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1800" cy="3603600"/>
                          </a:xfrm>
                          <a:prstGeom prst="rect">
                            <a:avLst/>
                          </a:prstGeom>
                        </pic:spPr>
                      </pic:pic>
                    </a:graphicData>
                  </a:graphic>
                </wp:inline>
              </w:drawing>
            </w:r>
          </w:p>
        </w:tc>
        <w:tc>
          <w:tcPr>
            <w:tcW w:w="21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A9275D" w14:textId="77777777" w:rsidR="00FF7172" w:rsidRDefault="00FF7172" w:rsidP="00B81C70">
            <w:pPr>
              <w:ind w:firstLine="0"/>
              <w:rPr>
                <w:noProof/>
                <w:sz w:val="28"/>
                <w:szCs w:val="28"/>
              </w:rPr>
            </w:pPr>
            <w:r>
              <w:rPr>
                <w:noProof/>
              </w:rPr>
              <w:drawing>
                <wp:inline distT="0" distB="0" distL="0" distR="0" wp14:anchorId="11DEA2B4" wp14:editId="25148BE3">
                  <wp:extent cx="1801800" cy="3603600"/>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legram-cloud-photo-size-2-5280835043062819892-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1800" cy="3603600"/>
                          </a:xfrm>
                          <a:prstGeom prst="rect">
                            <a:avLst/>
                          </a:prstGeom>
                        </pic:spPr>
                      </pic:pic>
                    </a:graphicData>
                  </a:graphic>
                </wp:inline>
              </w:drawing>
            </w:r>
          </w:p>
        </w:tc>
        <w:tc>
          <w:tcPr>
            <w:tcW w:w="399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57D77B" w14:textId="77777777" w:rsidR="00FF7172" w:rsidRDefault="00FF7172" w:rsidP="00B81C70">
            <w:pPr>
              <w:ind w:firstLine="0"/>
            </w:pPr>
            <w:r>
              <w:rPr>
                <w:noProof/>
                <w:sz w:val="28"/>
                <w:szCs w:val="28"/>
              </w:rPr>
              <w:drawing>
                <wp:inline distT="0" distB="0" distL="0" distR="0" wp14:anchorId="20475BA8" wp14:editId="6C940DDA">
                  <wp:extent cx="1800000" cy="360000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legram-cloud-photo-size-2-5280835043062819893-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r>
      <w:tr w:rsidR="00FF7172" w14:paraId="21CB4287" w14:textId="77777777" w:rsidTr="00B81C70">
        <w:tc>
          <w:tcPr>
            <w:tcW w:w="3814" w:type="dxa"/>
          </w:tcPr>
          <w:p w14:paraId="4EDED708" w14:textId="77777777" w:rsidR="00FF7172" w:rsidRPr="006C22A8" w:rsidRDefault="00FF7172" w:rsidP="00B81C70">
            <w:pPr>
              <w:ind w:firstLine="0"/>
              <w:jc w:val="center"/>
              <w:rPr>
                <w:lang w:val="en-US"/>
              </w:rPr>
            </w:pPr>
            <w:r>
              <w:rPr>
                <w:lang w:val="en-US"/>
              </w:rPr>
              <w:t>a</w:t>
            </w:r>
          </w:p>
        </w:tc>
        <w:tc>
          <w:tcPr>
            <w:tcW w:w="2112" w:type="dxa"/>
          </w:tcPr>
          <w:p w14:paraId="55EC23D9" w14:textId="77777777" w:rsidR="00FF7172" w:rsidRPr="002752F8" w:rsidRDefault="00FF7172" w:rsidP="00B81C70">
            <w:pPr>
              <w:ind w:firstLine="0"/>
              <w:jc w:val="center"/>
              <w:rPr>
                <w:lang w:val="en-US"/>
              </w:rPr>
            </w:pPr>
            <w:r>
              <w:rPr>
                <w:lang w:val="en-US"/>
              </w:rPr>
              <w:t>b</w:t>
            </w:r>
          </w:p>
        </w:tc>
        <w:tc>
          <w:tcPr>
            <w:tcW w:w="3995" w:type="dxa"/>
          </w:tcPr>
          <w:p w14:paraId="5F2822C8" w14:textId="77777777" w:rsidR="00FF7172" w:rsidRPr="006C22A8" w:rsidRDefault="00FF7172" w:rsidP="00B81C70">
            <w:pPr>
              <w:ind w:firstLine="0"/>
              <w:jc w:val="center"/>
              <w:rPr>
                <w:lang w:val="en-US"/>
              </w:rPr>
            </w:pPr>
            <w:r>
              <w:rPr>
                <w:lang w:val="en-US"/>
              </w:rPr>
              <w:t>c</w:t>
            </w:r>
          </w:p>
        </w:tc>
      </w:tr>
      <w:tr w:rsidR="008823CC" w14:paraId="5BFDAA9A" w14:textId="77777777" w:rsidTr="00B81C70">
        <w:tc>
          <w:tcPr>
            <w:tcW w:w="3814" w:type="dxa"/>
          </w:tcPr>
          <w:p w14:paraId="40DB46D8" w14:textId="77777777" w:rsidR="008823CC" w:rsidRDefault="008823CC" w:rsidP="00B81C70">
            <w:pPr>
              <w:ind w:firstLine="0"/>
              <w:jc w:val="center"/>
              <w:rPr>
                <w:lang w:val="en-US"/>
              </w:rPr>
            </w:pPr>
          </w:p>
        </w:tc>
        <w:tc>
          <w:tcPr>
            <w:tcW w:w="2112" w:type="dxa"/>
          </w:tcPr>
          <w:p w14:paraId="3739A316" w14:textId="77777777" w:rsidR="008823CC" w:rsidRDefault="008823CC" w:rsidP="00B81C70">
            <w:pPr>
              <w:ind w:firstLine="0"/>
              <w:jc w:val="center"/>
              <w:rPr>
                <w:lang w:val="en-US"/>
              </w:rPr>
            </w:pPr>
          </w:p>
        </w:tc>
        <w:tc>
          <w:tcPr>
            <w:tcW w:w="3995" w:type="dxa"/>
          </w:tcPr>
          <w:p w14:paraId="39325BEF" w14:textId="77777777" w:rsidR="008823CC" w:rsidRDefault="008823CC" w:rsidP="00B81C70">
            <w:pPr>
              <w:ind w:firstLine="0"/>
              <w:jc w:val="center"/>
              <w:rPr>
                <w:lang w:val="en-US"/>
              </w:rPr>
            </w:pPr>
          </w:p>
        </w:tc>
      </w:tr>
    </w:tbl>
    <w:p w14:paraId="0DC3EFCA" w14:textId="73C0D5DC" w:rsidR="00FF7172" w:rsidRPr="008823CC" w:rsidRDefault="00FF7172" w:rsidP="00FF7172">
      <w:pPr>
        <w:jc w:val="center"/>
      </w:pPr>
      <w:r>
        <w:t xml:space="preserve">Рисунок </w:t>
      </w:r>
      <w:r w:rsidR="008823CC">
        <w:t>1</w:t>
      </w:r>
      <w:r w:rsidR="00122D00">
        <w:t>4</w:t>
      </w:r>
    </w:p>
    <w:p w14:paraId="30D2DB72" w14:textId="77777777" w:rsidR="00FF7172" w:rsidRDefault="00FF7172" w:rsidP="00FF7172"/>
    <w:p w14:paraId="24396DB2" w14:textId="74AAF26C" w:rsidR="00FF7172" w:rsidRDefault="00FF7172" w:rsidP="00FF7172">
      <w:r>
        <w:t xml:space="preserve">После выбора теста, отобразится экран с пояснениями следующих действий (рис. </w:t>
      </w:r>
      <w:r w:rsidR="008823CC">
        <w:t>1</w:t>
      </w:r>
      <w:r w:rsidR="00122D00">
        <w:t>4</w:t>
      </w:r>
      <w:r>
        <w:t xml:space="preserve">a). </w:t>
      </w:r>
      <w:r w:rsidR="008823CC">
        <w:t>Пользователю</w:t>
      </w:r>
      <w:r>
        <w:t xml:space="preserve"> требуется прочитать описание </w:t>
      </w:r>
      <w:r w:rsidR="008823CC">
        <w:t>и</w:t>
      </w:r>
      <w:r>
        <w:t xml:space="preserve"> нажать </w:t>
      </w:r>
      <w:r w:rsidR="008823CC">
        <w:t xml:space="preserve">на </w:t>
      </w:r>
      <w:r>
        <w:t>кнопку «Начать</w:t>
      </w:r>
      <w:r w:rsidRPr="002752F8">
        <w:t xml:space="preserve"> </w:t>
      </w:r>
      <w:r>
        <w:t>тест».</w:t>
      </w:r>
    </w:p>
    <w:p w14:paraId="4A3211DE" w14:textId="132EF573" w:rsidR="00FF7172" w:rsidRDefault="00FF7172" w:rsidP="00FF7172">
      <w:r>
        <w:t>На экране отобразится иконка с изображением микрофона (</w:t>
      </w:r>
      <w:r w:rsidR="008823CC">
        <w:t>рис. 1</w:t>
      </w:r>
      <w:r w:rsidR="00122D00">
        <w:t>4</w:t>
      </w:r>
      <w:r>
        <w:rPr>
          <w:lang w:val="en-US"/>
        </w:rPr>
        <w:t>b</w:t>
      </w:r>
      <w:r w:rsidRPr="002752F8">
        <w:t>)</w:t>
      </w:r>
      <w:r>
        <w:t>, по нажати</w:t>
      </w:r>
      <w:r w:rsidR="008823CC">
        <w:t>ю</w:t>
      </w:r>
      <w:r>
        <w:t xml:space="preserve"> на данную кнопку </w:t>
      </w:r>
      <w:r w:rsidR="004644E3">
        <w:t>происходит</w:t>
      </w:r>
      <w:r>
        <w:t xml:space="preserve"> запись голосового сообщения. Пользователю необходимо описать своё самочувствие голосом, по истечении заданного времени, отобразится </w:t>
      </w:r>
      <w:r w:rsidR="004644E3">
        <w:t>окно диалога,</w:t>
      </w:r>
      <w:r>
        <w:t xml:space="preserve"> сообщающее, что данные сохранены. В случае если пользователь до этого не запускал данный вид тестирования, приложение может запросить разрешение на запись голоса (</w:t>
      </w:r>
      <w:r w:rsidR="004644E3">
        <w:t>рис.</w:t>
      </w:r>
      <w:r w:rsidRPr="002752F8">
        <w:t xml:space="preserve"> </w:t>
      </w:r>
      <w:r w:rsidR="004644E3">
        <w:t>1</w:t>
      </w:r>
      <w:r w:rsidR="00122D00">
        <w:t>4</w:t>
      </w:r>
      <w:r>
        <w:rPr>
          <w:lang w:val="en-US"/>
        </w:rPr>
        <w:t>c</w:t>
      </w:r>
      <w:r w:rsidRPr="002752F8">
        <w:t>)</w:t>
      </w:r>
      <w:r>
        <w:t>.</w:t>
      </w:r>
    </w:p>
    <w:p w14:paraId="7DE44112" w14:textId="77777777" w:rsidR="00FF7172" w:rsidRDefault="00FF7172" w:rsidP="00FF7172">
      <w:r>
        <w:t>В данном тесте учитывается количество и время пауз, интонация, громкость голоса пользователя.</w:t>
      </w:r>
    </w:p>
    <w:p w14:paraId="7CF3B45D" w14:textId="5C412CC4" w:rsidR="00FF7172" w:rsidRDefault="00FF7172" w:rsidP="004644E3">
      <w:pPr>
        <w:ind w:firstLine="0"/>
      </w:pPr>
    </w:p>
    <w:p w14:paraId="4B5F333E" w14:textId="1E3DBBC6" w:rsidR="004644E3" w:rsidRDefault="004644E3" w:rsidP="004644E3">
      <w:pPr>
        <w:ind w:firstLine="0"/>
      </w:pPr>
    </w:p>
    <w:p w14:paraId="41596423" w14:textId="1D6357F3" w:rsidR="004644E3" w:rsidRDefault="004644E3" w:rsidP="004644E3">
      <w:pPr>
        <w:ind w:firstLine="0"/>
      </w:pPr>
    </w:p>
    <w:p w14:paraId="0731D8D4" w14:textId="1E57DE70" w:rsidR="004644E3" w:rsidRDefault="004644E3" w:rsidP="004644E3">
      <w:pPr>
        <w:ind w:firstLine="0"/>
      </w:pPr>
    </w:p>
    <w:p w14:paraId="2BFD229D" w14:textId="77777777" w:rsidR="004644E3" w:rsidRPr="002A1FDD" w:rsidRDefault="004644E3" w:rsidP="004644E3">
      <w:pPr>
        <w:ind w:firstLine="0"/>
      </w:pPr>
    </w:p>
    <w:p w14:paraId="18A8D099" w14:textId="18AC355D" w:rsidR="00353B46" w:rsidRDefault="00353B46" w:rsidP="00353B46">
      <w:pPr>
        <w:pStyle w:val="22"/>
        <w:numPr>
          <w:ilvl w:val="1"/>
          <w:numId w:val="4"/>
        </w:numPr>
      </w:pPr>
      <w:bookmarkStart w:id="25" w:name="_Toc30629922"/>
      <w:r>
        <w:lastRenderedPageBreak/>
        <w:t>Оповещения</w:t>
      </w:r>
      <w:bookmarkEnd w:id="25"/>
    </w:p>
    <w:p w14:paraId="5B6424F9" w14:textId="3F12EE83" w:rsidR="00353B46" w:rsidRPr="00353B46" w:rsidRDefault="00353B46" w:rsidP="00353B46">
      <w:r>
        <w:t>Для создания уведомлений необходимо на экране оповещений мобильного приложения нажать на кнопку-плюс в нижнем правом углу (рис. 1</w:t>
      </w:r>
      <w:r w:rsidR="00122D00">
        <w:t>5</w:t>
      </w:r>
      <w:r>
        <w:rPr>
          <w:lang w:val="en-US"/>
        </w:rPr>
        <w:t>a</w:t>
      </w:r>
      <w:r>
        <w:t xml:space="preserve">). </w:t>
      </w:r>
      <w:r>
        <w:t>После нажатия пользователь перейдет на окно настроек оповещений (рис. 1</w:t>
      </w:r>
      <w:r w:rsidR="00122D00">
        <w:t>5</w:t>
      </w:r>
      <w:r>
        <w:rPr>
          <w:lang w:val="en-US"/>
        </w:rPr>
        <w:t>b</w:t>
      </w:r>
      <w:r>
        <w:t>)</w:t>
      </w:r>
    </w:p>
    <w:p w14:paraId="1E7817F6" w14:textId="2BEB4F9B" w:rsidR="00353B46" w:rsidRDefault="00353B46" w:rsidP="00353B46"/>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C166CF" w14:paraId="0020D5F1" w14:textId="77777777" w:rsidTr="000F4A41">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C13070" w14:textId="79F981AF" w:rsidR="00C166CF" w:rsidRDefault="00C166CF" w:rsidP="000F4A41">
            <w:pPr>
              <w:ind w:firstLine="0"/>
            </w:pPr>
            <w:r>
              <w:rPr>
                <w:noProof/>
              </w:rPr>
              <w:drawing>
                <wp:inline distT="0" distB="0" distL="0" distR="0" wp14:anchorId="73F105B1" wp14:editId="3DB2D0B7">
                  <wp:extent cx="1620000" cy="3240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hoto_2020-01-22_23-41-2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C12FA" w14:textId="76B8EEF5" w:rsidR="00C166CF" w:rsidRDefault="00C166CF" w:rsidP="000F4A41">
            <w:pPr>
              <w:ind w:firstLine="0"/>
            </w:pPr>
            <w:r>
              <w:rPr>
                <w:noProof/>
              </w:rPr>
              <w:drawing>
                <wp:inline distT="0" distB="0" distL="0" distR="0" wp14:anchorId="2FB4159B" wp14:editId="2D42507D">
                  <wp:extent cx="1620000" cy="32400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oto_2020-01-22_23-38-4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C166CF" w14:paraId="5728DA81" w14:textId="77777777" w:rsidTr="000F4A41">
        <w:tc>
          <w:tcPr>
            <w:tcW w:w="4955" w:type="dxa"/>
          </w:tcPr>
          <w:p w14:paraId="06BC3F38" w14:textId="77777777" w:rsidR="00C166CF" w:rsidRPr="006C22A8" w:rsidRDefault="00C166CF" w:rsidP="000F4A41">
            <w:pPr>
              <w:ind w:firstLine="0"/>
              <w:jc w:val="center"/>
              <w:rPr>
                <w:lang w:val="en-US"/>
              </w:rPr>
            </w:pPr>
            <w:r>
              <w:rPr>
                <w:lang w:val="en-US"/>
              </w:rPr>
              <w:t>a</w:t>
            </w:r>
          </w:p>
        </w:tc>
        <w:tc>
          <w:tcPr>
            <w:tcW w:w="4956" w:type="dxa"/>
          </w:tcPr>
          <w:p w14:paraId="7ED1F174" w14:textId="77777777" w:rsidR="00C166CF" w:rsidRPr="006C22A8" w:rsidRDefault="00C166CF" w:rsidP="000F4A41">
            <w:pPr>
              <w:ind w:firstLine="0"/>
              <w:jc w:val="center"/>
              <w:rPr>
                <w:lang w:val="en-US"/>
              </w:rPr>
            </w:pPr>
            <w:r>
              <w:rPr>
                <w:lang w:val="en-US"/>
              </w:rPr>
              <w:t>b</w:t>
            </w:r>
          </w:p>
        </w:tc>
      </w:tr>
    </w:tbl>
    <w:p w14:paraId="18DE8C19" w14:textId="77777777" w:rsidR="00353B46" w:rsidRDefault="00353B46" w:rsidP="00353B46"/>
    <w:p w14:paraId="286A8C23" w14:textId="5ACFEE58" w:rsidR="00353B46" w:rsidRDefault="00353B46" w:rsidP="00353B46">
      <w:pPr>
        <w:jc w:val="center"/>
      </w:pPr>
      <w:r>
        <w:t xml:space="preserve">  </w:t>
      </w:r>
      <w:r>
        <w:t>Рисунок 1</w:t>
      </w:r>
      <w:r w:rsidR="00122D00">
        <w:t>5</w:t>
      </w:r>
    </w:p>
    <w:p w14:paraId="2D8E1563" w14:textId="77777777" w:rsidR="00F74F4A" w:rsidRPr="008823CC" w:rsidRDefault="00F74F4A" w:rsidP="00353B46">
      <w:pPr>
        <w:jc w:val="center"/>
      </w:pPr>
    </w:p>
    <w:p w14:paraId="22DFC36C" w14:textId="2E866954" w:rsidR="00353B46" w:rsidRDefault="00353B46" w:rsidP="00A4165A">
      <w:r>
        <w:t>Пользователь может выбрать необходимые параметры: категория, дата, время, повторение. При нажатии на текстовое поле «Категория» перед пользователем покажется окно диалога, в котором ему необходимо выбрать одну из заданных категорий</w:t>
      </w:r>
      <w:r w:rsidR="00F74F4A">
        <w:t xml:space="preserve"> (рис. 1</w:t>
      </w:r>
      <w:r w:rsidR="00122D00">
        <w:t>6</w:t>
      </w:r>
      <w:r w:rsidR="00F74F4A">
        <w:t>а)</w:t>
      </w:r>
      <w:r>
        <w:t>. При нажатии на кнопку «Принять» - текстовое поле «Категория» поменяется на одну из выбранных</w:t>
      </w:r>
      <w:r w:rsidR="00F74F4A">
        <w:t xml:space="preserve"> (рис. 1</w:t>
      </w:r>
      <w:r w:rsidR="00122D00">
        <w:t>6</w:t>
      </w:r>
      <w:r w:rsidR="00F74F4A">
        <w:rPr>
          <w:lang w:val="en-US"/>
        </w:rPr>
        <w:t>b</w:t>
      </w:r>
      <w:r w:rsidR="00F74F4A">
        <w:t>)</w:t>
      </w:r>
      <w:r>
        <w:t xml:space="preserve">. Если пользователь попытается нажать на кнопку «Сохранить», система </w:t>
      </w:r>
      <w:r w:rsidR="00F74F4A">
        <w:t>покажет сообщение об ошибке</w:t>
      </w:r>
      <w:r w:rsidR="00F74F4A" w:rsidRPr="00F74F4A">
        <w:t xml:space="preserve"> (</w:t>
      </w:r>
      <w:r w:rsidR="00F74F4A">
        <w:t>рис. 1</w:t>
      </w:r>
      <w:r w:rsidR="00122D00">
        <w:t>6</w:t>
      </w:r>
      <w:r w:rsidR="00F74F4A">
        <w:t>с</w:t>
      </w:r>
      <w:r w:rsidR="00F74F4A" w:rsidRPr="00F74F4A">
        <w:t>)</w:t>
      </w:r>
      <w:r w:rsidR="00F74F4A">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2767"/>
        <w:gridCol w:w="3644"/>
      </w:tblGrid>
      <w:tr w:rsidR="00EB6007" w14:paraId="09056F02" w14:textId="77777777" w:rsidTr="000F4A41">
        <w:trPr>
          <w:cnfStyle w:val="100000000000" w:firstRow="1" w:lastRow="0" w:firstColumn="0" w:lastColumn="0" w:oddVBand="0" w:evenVBand="0" w:oddHBand="0" w:evenHBand="0" w:firstRowFirstColumn="0" w:firstRowLastColumn="0" w:lastRowFirstColumn="0" w:lastRowLastColumn="0"/>
        </w:trPr>
        <w:tc>
          <w:tcPr>
            <w:tcW w:w="38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2665A5" w14:textId="682EF86A" w:rsidR="00EB6007" w:rsidRDefault="00EB6007" w:rsidP="000F4A41">
            <w:pPr>
              <w:ind w:firstLine="0"/>
            </w:pPr>
            <w:r>
              <w:rPr>
                <w:noProof/>
              </w:rPr>
              <w:lastRenderedPageBreak/>
              <w:drawing>
                <wp:inline distT="0" distB="0" distL="0" distR="0" wp14:anchorId="6CFCFB9B" wp14:editId="14CB3A99">
                  <wp:extent cx="1620000" cy="3240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oto_2020-01-22_23-40-2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21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162CBA" w14:textId="40D5B46A" w:rsidR="00EB6007" w:rsidRDefault="00EB6007" w:rsidP="000F4A41">
            <w:pPr>
              <w:ind w:firstLine="0"/>
              <w:rPr>
                <w:noProof/>
                <w:sz w:val="28"/>
                <w:szCs w:val="28"/>
              </w:rPr>
            </w:pPr>
            <w:r>
              <w:rPr>
                <w:noProof/>
                <w:sz w:val="28"/>
                <w:szCs w:val="28"/>
              </w:rPr>
              <w:drawing>
                <wp:inline distT="0" distB="0" distL="0" distR="0" wp14:anchorId="6177207F" wp14:editId="3FC89116">
                  <wp:extent cx="1620000" cy="32400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hoto_2020-01-22_23-45-0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399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EC7D7" w14:textId="406D2844" w:rsidR="00EB6007" w:rsidRDefault="00EB6007" w:rsidP="000F4A41">
            <w:pPr>
              <w:ind w:firstLine="0"/>
            </w:pPr>
            <w:r>
              <w:rPr>
                <w:noProof/>
              </w:rPr>
              <w:drawing>
                <wp:inline distT="0" distB="0" distL="0" distR="0" wp14:anchorId="36AE80DC" wp14:editId="57CC05C4">
                  <wp:extent cx="1620000" cy="32400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oto_2020-01-22_23-37-2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EB6007" w14:paraId="2AC54E33" w14:textId="77777777" w:rsidTr="000F4A41">
        <w:tc>
          <w:tcPr>
            <w:tcW w:w="3814" w:type="dxa"/>
          </w:tcPr>
          <w:p w14:paraId="3080426B" w14:textId="77777777" w:rsidR="00EB6007" w:rsidRPr="006C22A8" w:rsidRDefault="00EB6007" w:rsidP="000F4A41">
            <w:pPr>
              <w:ind w:firstLine="0"/>
              <w:jc w:val="center"/>
              <w:rPr>
                <w:lang w:val="en-US"/>
              </w:rPr>
            </w:pPr>
            <w:r>
              <w:rPr>
                <w:lang w:val="en-US"/>
              </w:rPr>
              <w:t>a</w:t>
            </w:r>
          </w:p>
        </w:tc>
        <w:tc>
          <w:tcPr>
            <w:tcW w:w="2112" w:type="dxa"/>
          </w:tcPr>
          <w:p w14:paraId="4380E088" w14:textId="77777777" w:rsidR="00EB6007" w:rsidRPr="002752F8" w:rsidRDefault="00EB6007" w:rsidP="000F4A41">
            <w:pPr>
              <w:ind w:firstLine="0"/>
              <w:jc w:val="center"/>
              <w:rPr>
                <w:lang w:val="en-US"/>
              </w:rPr>
            </w:pPr>
            <w:r>
              <w:rPr>
                <w:lang w:val="en-US"/>
              </w:rPr>
              <w:t>b</w:t>
            </w:r>
          </w:p>
        </w:tc>
        <w:tc>
          <w:tcPr>
            <w:tcW w:w="3995" w:type="dxa"/>
          </w:tcPr>
          <w:p w14:paraId="42329D32" w14:textId="77777777" w:rsidR="00EB6007" w:rsidRPr="006C22A8" w:rsidRDefault="00EB6007" w:rsidP="000F4A41">
            <w:pPr>
              <w:ind w:firstLine="0"/>
              <w:jc w:val="center"/>
              <w:rPr>
                <w:lang w:val="en-US"/>
              </w:rPr>
            </w:pPr>
            <w:r>
              <w:rPr>
                <w:lang w:val="en-US"/>
              </w:rPr>
              <w:t>c</w:t>
            </w:r>
          </w:p>
        </w:tc>
      </w:tr>
      <w:tr w:rsidR="00EB6007" w14:paraId="2E727DA4" w14:textId="77777777" w:rsidTr="000F4A41">
        <w:tc>
          <w:tcPr>
            <w:tcW w:w="3814" w:type="dxa"/>
          </w:tcPr>
          <w:p w14:paraId="6E55B57E" w14:textId="77777777" w:rsidR="00EB6007" w:rsidRDefault="00EB6007" w:rsidP="000F4A41">
            <w:pPr>
              <w:ind w:firstLine="0"/>
              <w:jc w:val="center"/>
              <w:rPr>
                <w:lang w:val="en-US"/>
              </w:rPr>
            </w:pPr>
          </w:p>
        </w:tc>
        <w:tc>
          <w:tcPr>
            <w:tcW w:w="2112" w:type="dxa"/>
          </w:tcPr>
          <w:p w14:paraId="6920A11A" w14:textId="77777777" w:rsidR="00EB6007" w:rsidRDefault="00EB6007" w:rsidP="000F4A41">
            <w:pPr>
              <w:ind w:firstLine="0"/>
              <w:jc w:val="center"/>
              <w:rPr>
                <w:lang w:val="en-US"/>
              </w:rPr>
            </w:pPr>
          </w:p>
        </w:tc>
        <w:tc>
          <w:tcPr>
            <w:tcW w:w="3995" w:type="dxa"/>
          </w:tcPr>
          <w:p w14:paraId="23D145E1" w14:textId="77777777" w:rsidR="00EB6007" w:rsidRDefault="00EB6007" w:rsidP="000F4A41">
            <w:pPr>
              <w:ind w:firstLine="0"/>
              <w:jc w:val="center"/>
              <w:rPr>
                <w:lang w:val="en-US"/>
              </w:rPr>
            </w:pPr>
          </w:p>
        </w:tc>
      </w:tr>
    </w:tbl>
    <w:p w14:paraId="45BDEA06" w14:textId="5222AB75" w:rsidR="00F74F4A" w:rsidRDefault="00F74F4A" w:rsidP="00EB6007">
      <w:pPr>
        <w:ind w:firstLine="0"/>
        <w:jc w:val="center"/>
      </w:pPr>
      <w:r>
        <w:t>Рисунок 1</w:t>
      </w:r>
      <w:r w:rsidR="00122D00">
        <w:t>6</w:t>
      </w:r>
    </w:p>
    <w:p w14:paraId="57AEA18C" w14:textId="77777777" w:rsidR="00F74F4A" w:rsidRPr="008823CC" w:rsidRDefault="00F74F4A" w:rsidP="00F74F4A">
      <w:pPr>
        <w:jc w:val="center"/>
      </w:pPr>
    </w:p>
    <w:p w14:paraId="57B68A3E" w14:textId="6C32C65F" w:rsidR="00F74F4A" w:rsidRDefault="00F74F4A" w:rsidP="00A4165A">
      <w:r>
        <w:t>Для изменения даты и времени необходимо нажать на текстовые поля отображающие текущие дату и время (рис. 1</w:t>
      </w:r>
      <w:r w:rsidR="00122D00">
        <w:t>7</w:t>
      </w:r>
      <w:r>
        <w:t>а, 1</w:t>
      </w:r>
      <w:r w:rsidR="00122D00">
        <w:t>7</w:t>
      </w:r>
      <w:r>
        <w:rPr>
          <w:lang w:val="en-US"/>
        </w:rPr>
        <w:t>b</w:t>
      </w:r>
      <w:r>
        <w:t>)</w:t>
      </w:r>
      <w:r w:rsidRPr="00F74F4A">
        <w:t xml:space="preserve"> </w:t>
      </w:r>
      <w:r>
        <w:t>и нажать на кнопку «Принять».</w:t>
      </w:r>
    </w:p>
    <w:p w14:paraId="03E00F77" w14:textId="4906235E" w:rsidR="00F74F4A" w:rsidRDefault="00F74F4A" w:rsidP="00A4165A">
      <w: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EB6007" w14:paraId="147ECB8A" w14:textId="77777777" w:rsidTr="000F4A41">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B956CC" w14:textId="68EB5B3E" w:rsidR="00EB6007" w:rsidRDefault="00EB6007" w:rsidP="000F4A41">
            <w:pPr>
              <w:ind w:firstLine="0"/>
            </w:pPr>
            <w:r>
              <w:rPr>
                <w:noProof/>
              </w:rPr>
              <w:drawing>
                <wp:inline distT="0" distB="0" distL="0" distR="0" wp14:anchorId="28184499" wp14:editId="79AB9A64">
                  <wp:extent cx="1800000" cy="3600000"/>
                  <wp:effectExtent l="0" t="0" r="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hoto_2020-01-22_23-40-0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43C8E6" w14:textId="52379830" w:rsidR="00EB6007" w:rsidRDefault="00EB6007" w:rsidP="000F4A41">
            <w:pPr>
              <w:ind w:firstLine="0"/>
            </w:pPr>
            <w:r>
              <w:rPr>
                <w:noProof/>
              </w:rPr>
              <w:drawing>
                <wp:inline distT="0" distB="0" distL="0" distR="0" wp14:anchorId="39D65051" wp14:editId="15943442">
                  <wp:extent cx="1800000" cy="3600000"/>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hoto_2020-01-22_23-40-01 (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r>
      <w:tr w:rsidR="00EB6007" w14:paraId="574E467B" w14:textId="77777777" w:rsidTr="000F4A41">
        <w:tc>
          <w:tcPr>
            <w:tcW w:w="4955" w:type="dxa"/>
          </w:tcPr>
          <w:p w14:paraId="5F533882" w14:textId="77777777" w:rsidR="00EB6007" w:rsidRPr="006C22A8" w:rsidRDefault="00EB6007" w:rsidP="000F4A41">
            <w:pPr>
              <w:ind w:firstLine="0"/>
              <w:jc w:val="center"/>
              <w:rPr>
                <w:lang w:val="en-US"/>
              </w:rPr>
            </w:pPr>
            <w:r>
              <w:rPr>
                <w:lang w:val="en-US"/>
              </w:rPr>
              <w:t>a</w:t>
            </w:r>
          </w:p>
        </w:tc>
        <w:tc>
          <w:tcPr>
            <w:tcW w:w="4956" w:type="dxa"/>
          </w:tcPr>
          <w:p w14:paraId="16ABC917" w14:textId="77777777" w:rsidR="00EB6007" w:rsidRPr="006C22A8" w:rsidRDefault="00EB6007" w:rsidP="000F4A41">
            <w:pPr>
              <w:ind w:firstLine="0"/>
              <w:jc w:val="center"/>
              <w:rPr>
                <w:lang w:val="en-US"/>
              </w:rPr>
            </w:pPr>
            <w:r>
              <w:rPr>
                <w:lang w:val="en-US"/>
              </w:rPr>
              <w:t>b</w:t>
            </w:r>
          </w:p>
        </w:tc>
      </w:tr>
    </w:tbl>
    <w:p w14:paraId="742D666E" w14:textId="77777777" w:rsidR="00EB6007" w:rsidRDefault="00EB6007" w:rsidP="00EB6007">
      <w:pPr>
        <w:ind w:firstLine="0"/>
      </w:pPr>
    </w:p>
    <w:p w14:paraId="00882CE5" w14:textId="27D58DAE" w:rsidR="00F74F4A" w:rsidRDefault="00F74F4A" w:rsidP="00F74F4A">
      <w:pPr>
        <w:jc w:val="center"/>
      </w:pPr>
      <w:r>
        <w:t xml:space="preserve">  Рисунок 1</w:t>
      </w:r>
      <w:r w:rsidR="00122D00">
        <w:t>7</w:t>
      </w:r>
    </w:p>
    <w:p w14:paraId="5689D39E" w14:textId="46A90CE0" w:rsidR="00F74F4A" w:rsidRDefault="00F74F4A" w:rsidP="00A4165A"/>
    <w:p w14:paraId="5E5FBDD9" w14:textId="77777777" w:rsidR="00122D00" w:rsidRDefault="00122D00" w:rsidP="00A4165A"/>
    <w:p w14:paraId="68300F13" w14:textId="01C2DDBB" w:rsidR="00F74F4A" w:rsidRDefault="00F74F4A" w:rsidP="00A4165A">
      <w:r>
        <w:lastRenderedPageBreak/>
        <w:t>Для установки дней повторений, необходимо нажать на квадраты с нужным днем недели (рис. 1</w:t>
      </w:r>
      <w:r w:rsidR="00122D00">
        <w:t>8</w:t>
      </w:r>
      <w:r>
        <w:t>а):</w:t>
      </w:r>
    </w:p>
    <w:p w14:paraId="3ADC8F17" w14:textId="3BD8FCD3" w:rsidR="00F74F4A" w:rsidRDefault="00F74F4A" w:rsidP="00BA6EFE">
      <w:pPr>
        <w:pStyle w:val="afff6"/>
        <w:numPr>
          <w:ilvl w:val="0"/>
          <w:numId w:val="25"/>
        </w:numPr>
      </w:pPr>
      <w:r>
        <w:t>ПН – понедельник;</w:t>
      </w:r>
    </w:p>
    <w:p w14:paraId="0E68011F" w14:textId="6539AAEB" w:rsidR="00F74F4A" w:rsidRDefault="00F74F4A" w:rsidP="00BA6EFE">
      <w:pPr>
        <w:pStyle w:val="afff6"/>
        <w:numPr>
          <w:ilvl w:val="0"/>
          <w:numId w:val="25"/>
        </w:numPr>
      </w:pPr>
      <w:r>
        <w:t>ВТ – вторник;</w:t>
      </w:r>
    </w:p>
    <w:p w14:paraId="705ED8C1" w14:textId="7C85E71E" w:rsidR="00F74F4A" w:rsidRDefault="00F74F4A" w:rsidP="00BA6EFE">
      <w:pPr>
        <w:pStyle w:val="afff6"/>
        <w:numPr>
          <w:ilvl w:val="0"/>
          <w:numId w:val="25"/>
        </w:numPr>
      </w:pPr>
      <w:r>
        <w:t>СР – среда;</w:t>
      </w:r>
    </w:p>
    <w:p w14:paraId="38006562" w14:textId="74ADC616" w:rsidR="00F74F4A" w:rsidRDefault="00F74F4A" w:rsidP="00BA6EFE">
      <w:pPr>
        <w:pStyle w:val="afff6"/>
        <w:numPr>
          <w:ilvl w:val="0"/>
          <w:numId w:val="25"/>
        </w:numPr>
      </w:pPr>
      <w:r>
        <w:t>ЧТ – четверг;</w:t>
      </w:r>
    </w:p>
    <w:p w14:paraId="49952DC2" w14:textId="7A30CE97" w:rsidR="00F74F4A" w:rsidRDefault="00F74F4A" w:rsidP="00BA6EFE">
      <w:pPr>
        <w:pStyle w:val="afff6"/>
        <w:numPr>
          <w:ilvl w:val="0"/>
          <w:numId w:val="25"/>
        </w:numPr>
      </w:pPr>
      <w:r>
        <w:t>ПТ – пятница;</w:t>
      </w:r>
    </w:p>
    <w:p w14:paraId="3D7269A5" w14:textId="54AE92AB" w:rsidR="00F74F4A" w:rsidRDefault="00F74F4A" w:rsidP="00BA6EFE">
      <w:pPr>
        <w:pStyle w:val="afff6"/>
        <w:numPr>
          <w:ilvl w:val="0"/>
          <w:numId w:val="25"/>
        </w:numPr>
      </w:pPr>
      <w:r>
        <w:t>СБ – суббота;</w:t>
      </w:r>
    </w:p>
    <w:p w14:paraId="28F4A181" w14:textId="2B9AA5AD" w:rsidR="00F74F4A" w:rsidRDefault="00F74F4A" w:rsidP="00BA6EFE">
      <w:pPr>
        <w:pStyle w:val="afff6"/>
        <w:numPr>
          <w:ilvl w:val="0"/>
          <w:numId w:val="25"/>
        </w:numPr>
      </w:pPr>
      <w:r>
        <w:t>ВС – воскресенье.</w:t>
      </w:r>
    </w:p>
    <w:p w14:paraId="2DD9806F" w14:textId="306701AD" w:rsidR="00F74F4A" w:rsidRDefault="00F74F4A" w:rsidP="00F74F4A">
      <w:r>
        <w:t>Чтобы указать все дни, необходимо нажать на кнопку переключения «Каждый день» (рис. 17</w:t>
      </w:r>
      <w:r>
        <w:rPr>
          <w:lang w:val="en-US"/>
        </w:rPr>
        <w:t>b</w:t>
      </w:r>
      <w:r>
        <w:t>).</w:t>
      </w:r>
    </w:p>
    <w:p w14:paraId="7AB82316" w14:textId="77777777" w:rsidR="00EB6007" w:rsidRDefault="00EB6007" w:rsidP="00F74F4A"/>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EB6007" w14:paraId="4916E073" w14:textId="77777777" w:rsidTr="000F4A41">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44313D" w14:textId="275AAC29" w:rsidR="00EB6007" w:rsidRDefault="00EB6007" w:rsidP="000F4A41">
            <w:pPr>
              <w:ind w:firstLine="0"/>
            </w:pPr>
            <w:r>
              <w:rPr>
                <w:noProof/>
              </w:rPr>
              <w:drawing>
                <wp:inline distT="0" distB="0" distL="0" distR="0" wp14:anchorId="5C8B5A37" wp14:editId="3C98DE3A">
                  <wp:extent cx="1800000" cy="3600000"/>
                  <wp:effectExtent l="0" t="0" r="0" b="63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hoto_2020-01-22_23-48-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1C1DC" w14:textId="5FFE3B1D" w:rsidR="00EB6007" w:rsidRDefault="00EB6007" w:rsidP="000F4A41">
            <w:pPr>
              <w:ind w:firstLine="0"/>
            </w:pPr>
            <w:r>
              <w:rPr>
                <w:noProof/>
              </w:rPr>
              <w:drawing>
                <wp:inline distT="0" distB="0" distL="0" distR="0" wp14:anchorId="372EBDD9" wp14:editId="6329B98B">
                  <wp:extent cx="1800000"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oto_2020-01-22_23-37-4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r>
      <w:tr w:rsidR="00EB6007" w14:paraId="26F166AF" w14:textId="77777777" w:rsidTr="000F4A41">
        <w:tc>
          <w:tcPr>
            <w:tcW w:w="4955" w:type="dxa"/>
          </w:tcPr>
          <w:p w14:paraId="0DAD7937" w14:textId="77777777" w:rsidR="00EB6007" w:rsidRPr="006C22A8" w:rsidRDefault="00EB6007" w:rsidP="000F4A41">
            <w:pPr>
              <w:ind w:firstLine="0"/>
              <w:jc w:val="center"/>
              <w:rPr>
                <w:lang w:val="en-US"/>
              </w:rPr>
            </w:pPr>
            <w:r>
              <w:rPr>
                <w:lang w:val="en-US"/>
              </w:rPr>
              <w:t>a</w:t>
            </w:r>
          </w:p>
        </w:tc>
        <w:tc>
          <w:tcPr>
            <w:tcW w:w="4956" w:type="dxa"/>
          </w:tcPr>
          <w:p w14:paraId="530FF9DD" w14:textId="77777777" w:rsidR="00EB6007" w:rsidRPr="006C22A8" w:rsidRDefault="00EB6007" w:rsidP="000F4A41">
            <w:pPr>
              <w:ind w:firstLine="0"/>
              <w:jc w:val="center"/>
              <w:rPr>
                <w:lang w:val="en-US"/>
              </w:rPr>
            </w:pPr>
            <w:r>
              <w:rPr>
                <w:lang w:val="en-US"/>
              </w:rPr>
              <w:t>b</w:t>
            </w:r>
          </w:p>
        </w:tc>
      </w:tr>
    </w:tbl>
    <w:p w14:paraId="0E466B26" w14:textId="0CBF8A2B" w:rsidR="00F74F4A" w:rsidRDefault="00F74F4A" w:rsidP="00F74F4A"/>
    <w:p w14:paraId="2B243F02" w14:textId="77777777" w:rsidR="00EB6007" w:rsidRDefault="00EB6007" w:rsidP="00F74F4A"/>
    <w:p w14:paraId="063E46B9" w14:textId="2383EA7B" w:rsidR="00F74F4A" w:rsidRDefault="00F74F4A" w:rsidP="00F74F4A">
      <w:pPr>
        <w:jc w:val="center"/>
      </w:pPr>
      <w:r>
        <w:t>Рисунок 1</w:t>
      </w:r>
      <w:r w:rsidR="00122D00">
        <w:t>8</w:t>
      </w:r>
    </w:p>
    <w:p w14:paraId="31FC3C1D" w14:textId="77777777" w:rsidR="00F74F4A" w:rsidRPr="00F74F4A" w:rsidRDefault="00F74F4A" w:rsidP="00F74F4A">
      <w:pPr>
        <w:jc w:val="center"/>
      </w:pPr>
    </w:p>
    <w:p w14:paraId="3D91A643" w14:textId="12A46FB0" w:rsidR="00C166CF" w:rsidRDefault="00F74F4A" w:rsidP="00C166CF">
      <w:r>
        <w:t xml:space="preserve">После того как все параметры выставлены необходимо </w:t>
      </w:r>
      <w:r w:rsidR="00C166CF">
        <w:t>нажать на кнопку «Сохранить». На экране оповещений появятся настроенные пользователем уведомления (рис. 1</w:t>
      </w:r>
      <w:r w:rsidR="00122D00">
        <w:t>9</w:t>
      </w:r>
      <w:r w:rsidR="00C166CF">
        <w:t>а). Для того, чтобы удалить, нужно повести вправо выбранное оповещение (рис. 1</w:t>
      </w:r>
      <w:r w:rsidR="00122D00">
        <w:t>9</w:t>
      </w:r>
      <w:r w:rsidR="00C166CF">
        <w:rPr>
          <w:lang w:val="en-US"/>
        </w:rPr>
        <w:t>b</w:t>
      </w:r>
      <w:r w:rsidR="00C166CF">
        <w:t>)</w:t>
      </w:r>
      <w:r w:rsidR="00C166CF" w:rsidRPr="00C166CF">
        <w:t>.</w:t>
      </w:r>
    </w:p>
    <w:p w14:paraId="1B009B3E" w14:textId="54F9FE08" w:rsidR="00C166CF" w:rsidRDefault="00C166CF" w:rsidP="00C166CF"/>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EB6007" w14:paraId="49434D50" w14:textId="77777777" w:rsidTr="000F4A41">
        <w:trPr>
          <w:cnfStyle w:val="100000000000" w:firstRow="1" w:lastRow="0" w:firstColumn="0" w:lastColumn="0" w:oddVBand="0" w:evenVBand="0" w:oddHBand="0" w:evenHBand="0" w:firstRowFirstColumn="0" w:firstRowLastColumn="0" w:lastRowFirstColumn="0" w:lastRowLastColumn="0"/>
        </w:trPr>
        <w:tc>
          <w:tcPr>
            <w:tcW w:w="49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6E936" w14:textId="69FA38DC" w:rsidR="00EB6007" w:rsidRDefault="00EB6007" w:rsidP="000F4A41">
            <w:pPr>
              <w:ind w:firstLine="0"/>
            </w:pPr>
            <w:r>
              <w:rPr>
                <w:noProof/>
              </w:rPr>
              <w:lastRenderedPageBreak/>
              <w:drawing>
                <wp:inline distT="0" distB="0" distL="0" distR="0" wp14:anchorId="3F64457C" wp14:editId="495B2917">
                  <wp:extent cx="1800000" cy="3600000"/>
                  <wp:effectExtent l="0" t="0" r="0"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hoto_2020-01-22_23-37-20 (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c>
          <w:tcPr>
            <w:tcW w:w="49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0D9CBF" w14:textId="4397ED41" w:rsidR="00EB6007" w:rsidRDefault="00EB6007" w:rsidP="000F4A41">
            <w:pPr>
              <w:ind w:firstLine="0"/>
            </w:pPr>
            <w:r>
              <w:rPr>
                <w:noProof/>
              </w:rPr>
              <w:drawing>
                <wp:inline distT="0" distB="0" distL="0" distR="0" wp14:anchorId="3675B639" wp14:editId="64B88BE3">
                  <wp:extent cx="1800000" cy="3600000"/>
                  <wp:effectExtent l="0" t="0" r="0"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hoto_2020-01-22_23-37-19.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tc>
      </w:tr>
      <w:tr w:rsidR="00EB6007" w14:paraId="6168B5FE" w14:textId="77777777" w:rsidTr="000F4A41">
        <w:tc>
          <w:tcPr>
            <w:tcW w:w="4955" w:type="dxa"/>
          </w:tcPr>
          <w:p w14:paraId="35F9CEB4" w14:textId="77777777" w:rsidR="00EB6007" w:rsidRPr="006C22A8" w:rsidRDefault="00EB6007" w:rsidP="000F4A41">
            <w:pPr>
              <w:ind w:firstLine="0"/>
              <w:jc w:val="center"/>
              <w:rPr>
                <w:lang w:val="en-US"/>
              </w:rPr>
            </w:pPr>
            <w:r>
              <w:rPr>
                <w:lang w:val="en-US"/>
              </w:rPr>
              <w:t>a</w:t>
            </w:r>
          </w:p>
        </w:tc>
        <w:tc>
          <w:tcPr>
            <w:tcW w:w="4956" w:type="dxa"/>
          </w:tcPr>
          <w:p w14:paraId="4B7BA4A9" w14:textId="77777777" w:rsidR="00EB6007" w:rsidRPr="006C22A8" w:rsidRDefault="00EB6007" w:rsidP="000F4A41">
            <w:pPr>
              <w:ind w:firstLine="0"/>
              <w:jc w:val="center"/>
              <w:rPr>
                <w:lang w:val="en-US"/>
              </w:rPr>
            </w:pPr>
            <w:r>
              <w:rPr>
                <w:lang w:val="en-US"/>
              </w:rPr>
              <w:t>b</w:t>
            </w:r>
          </w:p>
        </w:tc>
      </w:tr>
    </w:tbl>
    <w:p w14:paraId="15935D17" w14:textId="77777777" w:rsidR="00EB6007" w:rsidRDefault="00EB6007" w:rsidP="00C166CF"/>
    <w:p w14:paraId="60914568" w14:textId="4AA034C0" w:rsidR="00C166CF" w:rsidRPr="00F82144" w:rsidRDefault="00C166CF" w:rsidP="00C166CF">
      <w:pPr>
        <w:jc w:val="center"/>
      </w:pPr>
      <w:r>
        <w:t>Рисунок 1</w:t>
      </w:r>
      <w:r w:rsidR="00F82144">
        <w:t>9</w:t>
      </w:r>
    </w:p>
    <w:p w14:paraId="02B4D302" w14:textId="5F1570AC" w:rsidR="00C166CF" w:rsidRDefault="00C166CF" w:rsidP="00C166CF"/>
    <w:p w14:paraId="433D6598" w14:textId="77777777" w:rsidR="00EB6007" w:rsidRDefault="00EB6007" w:rsidP="00EB6007">
      <w:pPr>
        <w:pStyle w:val="22"/>
        <w:numPr>
          <w:ilvl w:val="1"/>
          <w:numId w:val="4"/>
        </w:numPr>
      </w:pPr>
      <w:bookmarkStart w:id="26" w:name="_Toc30629923"/>
      <w:r>
        <w:t>Профиль пользователя</w:t>
      </w:r>
      <w:bookmarkEnd w:id="26"/>
    </w:p>
    <w:p w14:paraId="256F5BA7" w14:textId="200BA134" w:rsidR="00EB6007" w:rsidRDefault="00EB6007" w:rsidP="00EB6007">
      <w:r>
        <w:t>Экран профиля предназначен для отображения и редактирования информации о пользователе (</w:t>
      </w:r>
      <w:r w:rsidR="00586831">
        <w:t>р</w:t>
      </w:r>
      <w:r>
        <w:t>ис</w:t>
      </w:r>
      <w:r w:rsidR="00586831">
        <w:t>.</w:t>
      </w:r>
      <w:r>
        <w:t xml:space="preserve"> </w:t>
      </w:r>
      <w:r w:rsidR="00F82144">
        <w:t>20</w:t>
      </w:r>
      <w:r>
        <w:rPr>
          <w:lang w:val="en-US"/>
        </w:rPr>
        <w:t>a</w:t>
      </w:r>
      <w:r w:rsidRPr="00C946D8">
        <w:t>)</w:t>
      </w:r>
      <w:r>
        <w:t>.</w:t>
      </w:r>
      <w:r w:rsidRPr="00C946D8">
        <w:t xml:space="preserve"> </w:t>
      </w:r>
      <w:r>
        <w:t>В профиле указывается следующая информация:</w:t>
      </w:r>
    </w:p>
    <w:p w14:paraId="3FB1E043" w14:textId="77777777" w:rsidR="00586831" w:rsidRDefault="00586831" w:rsidP="00BA6EFE">
      <w:pPr>
        <w:pStyle w:val="afff6"/>
        <w:numPr>
          <w:ilvl w:val="0"/>
          <w:numId w:val="22"/>
        </w:numPr>
      </w:pPr>
      <w:r>
        <w:t>ИМЯ – текстовое поле, содержащее имя пользователя в режиме редактирования и пустое в режиме добавления;</w:t>
      </w:r>
    </w:p>
    <w:p w14:paraId="25F53904" w14:textId="77777777" w:rsidR="00586831" w:rsidRDefault="00586831" w:rsidP="00BA6EFE">
      <w:pPr>
        <w:pStyle w:val="afff6"/>
        <w:numPr>
          <w:ilvl w:val="0"/>
          <w:numId w:val="22"/>
        </w:numPr>
      </w:pPr>
      <w:r>
        <w:t>ФАМИЛИЯ – текстовое поле, содержащее фамилию пользователя в режиме редактирования и пустое в режиме добавления;</w:t>
      </w:r>
    </w:p>
    <w:p w14:paraId="4B991DA7" w14:textId="77777777" w:rsidR="00586831" w:rsidRDefault="00586831" w:rsidP="00BA6EFE">
      <w:pPr>
        <w:pStyle w:val="afff6"/>
        <w:numPr>
          <w:ilvl w:val="0"/>
          <w:numId w:val="22"/>
        </w:numPr>
      </w:pPr>
      <w:r>
        <w:t>ДАТА РОЖДЕНИЯ – текстовое поле, содержащее дату рождения пользователя в режиме редактирования и пустое в режиме добавления;</w:t>
      </w:r>
    </w:p>
    <w:p w14:paraId="0E0164EB" w14:textId="56BDC0FA" w:rsidR="00EB6007" w:rsidRPr="00C946D8" w:rsidRDefault="00586831" w:rsidP="00BA6EFE">
      <w:pPr>
        <w:pStyle w:val="afff6"/>
        <w:numPr>
          <w:ilvl w:val="0"/>
          <w:numId w:val="22"/>
        </w:numPr>
      </w:pPr>
      <w:r>
        <w:t>МОБ.ТЕЛЕФОН – текстовое поле, содержащее мобильный телефон пользователя в режиме редактирования и пустое в режиме добавления;</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3"/>
        <w:gridCol w:w="3056"/>
      </w:tblGrid>
      <w:tr w:rsidR="00EB6007" w14:paraId="4980C1C3" w14:textId="77777777" w:rsidTr="00F82144">
        <w:trPr>
          <w:cnfStyle w:val="100000000000" w:firstRow="1" w:lastRow="0" w:firstColumn="0" w:lastColumn="0" w:oddVBand="0" w:evenVBand="0" w:oddHBand="0" w:evenHBand="0" w:firstRowFirstColumn="0" w:firstRowLastColumn="0" w:lastRowFirstColumn="0" w:lastRowLastColumn="0"/>
          <w:jc w:val="center"/>
        </w:trPr>
        <w:tc>
          <w:tcPr>
            <w:tcW w:w="365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894FA1" w14:textId="77777777" w:rsidR="00EB6007" w:rsidRDefault="00EB6007" w:rsidP="000F4A41">
            <w:pPr>
              <w:ind w:firstLine="0"/>
            </w:pPr>
            <w:r>
              <w:rPr>
                <w:noProof/>
              </w:rPr>
              <w:lastRenderedPageBreak/>
              <w:drawing>
                <wp:inline distT="0" distB="0" distL="0" distR="0" wp14:anchorId="5961069C" wp14:editId="15D1B06A">
                  <wp:extent cx="1620000" cy="324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egram-cloud-photo-size-2-5280625869565570347-y.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305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C0BF89" w14:textId="77777777" w:rsidR="00EB6007" w:rsidRDefault="00EB6007" w:rsidP="000F4A41">
            <w:pPr>
              <w:ind w:firstLine="0"/>
              <w:rPr>
                <w:noProof/>
                <w:sz w:val="28"/>
                <w:szCs w:val="28"/>
              </w:rPr>
            </w:pPr>
            <w:r>
              <w:rPr>
                <w:noProof/>
                <w:sz w:val="28"/>
                <w:szCs w:val="28"/>
              </w:rPr>
              <w:drawing>
                <wp:inline distT="0" distB="0" distL="0" distR="0" wp14:anchorId="23B75647" wp14:editId="18661E52">
                  <wp:extent cx="1620000" cy="324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egram-cloud-photo-size-2-5280625869565570346-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EB6007" w14:paraId="3E8B0B04" w14:textId="77777777" w:rsidTr="000F4A41">
        <w:trPr>
          <w:jc w:val="center"/>
        </w:trPr>
        <w:tc>
          <w:tcPr>
            <w:tcW w:w="3653" w:type="dxa"/>
          </w:tcPr>
          <w:p w14:paraId="6B962B41" w14:textId="77777777" w:rsidR="00EB6007" w:rsidRPr="006C22A8" w:rsidRDefault="00EB6007" w:rsidP="000F4A41">
            <w:pPr>
              <w:ind w:firstLine="0"/>
              <w:jc w:val="center"/>
              <w:rPr>
                <w:lang w:val="en-US"/>
              </w:rPr>
            </w:pPr>
            <w:r>
              <w:rPr>
                <w:lang w:val="en-US"/>
              </w:rPr>
              <w:t>a</w:t>
            </w:r>
          </w:p>
        </w:tc>
        <w:tc>
          <w:tcPr>
            <w:tcW w:w="3056" w:type="dxa"/>
          </w:tcPr>
          <w:p w14:paraId="7B065F82" w14:textId="77777777" w:rsidR="00EB6007" w:rsidRPr="002752F8" w:rsidRDefault="00EB6007" w:rsidP="000F4A41">
            <w:pPr>
              <w:ind w:firstLine="0"/>
              <w:jc w:val="center"/>
              <w:rPr>
                <w:lang w:val="en-US"/>
              </w:rPr>
            </w:pPr>
            <w:r>
              <w:rPr>
                <w:lang w:val="en-US"/>
              </w:rPr>
              <w:t>b</w:t>
            </w:r>
          </w:p>
        </w:tc>
      </w:tr>
    </w:tbl>
    <w:p w14:paraId="4DCBAE70" w14:textId="51F96C71" w:rsidR="00EB6007" w:rsidRDefault="00EB6007" w:rsidP="00586831">
      <w:pPr>
        <w:ind w:firstLine="0"/>
        <w:jc w:val="center"/>
      </w:pPr>
      <w:r>
        <w:t xml:space="preserve">Рисунок </w:t>
      </w:r>
      <w:r w:rsidR="00F82144">
        <w:t>20</w:t>
      </w:r>
    </w:p>
    <w:p w14:paraId="2CDC2039" w14:textId="77777777" w:rsidR="00586831" w:rsidRPr="00586831" w:rsidRDefault="00586831" w:rsidP="00EB6007">
      <w:pPr>
        <w:jc w:val="center"/>
      </w:pPr>
    </w:p>
    <w:p w14:paraId="19EFDC47" w14:textId="0DCF8942" w:rsidR="00EB6007" w:rsidRDefault="00EB6007" w:rsidP="00EB6007">
      <w:pPr>
        <w:ind w:firstLine="708"/>
      </w:pPr>
      <w:r>
        <w:t>После внесения изменений в профиль, пользователь может нажать кнопку сохранить, чтобы изменения вступили в силу, в результате нажатия отобразится окно диалога, сообщающее, что данные были успешно сохранены (</w:t>
      </w:r>
      <w:r w:rsidR="00586831">
        <w:t>р</w:t>
      </w:r>
      <w:r>
        <w:t xml:space="preserve">ис. </w:t>
      </w:r>
      <w:r w:rsidR="00F82144">
        <w:t>20</w:t>
      </w:r>
      <w:r>
        <w:rPr>
          <w:lang w:val="en-US"/>
        </w:rPr>
        <w:t>b</w:t>
      </w:r>
      <w:r w:rsidRPr="00635675">
        <w:t>)</w:t>
      </w:r>
      <w:r>
        <w:t>.</w:t>
      </w:r>
    </w:p>
    <w:p w14:paraId="21E23E40" w14:textId="77777777" w:rsidR="00EB6007" w:rsidRDefault="00EB6007" w:rsidP="00EB6007">
      <w:pPr>
        <w:pStyle w:val="22"/>
        <w:numPr>
          <w:ilvl w:val="1"/>
          <w:numId w:val="4"/>
        </w:numPr>
      </w:pPr>
      <w:bookmarkStart w:id="27" w:name="_Toc30629924"/>
      <w:r>
        <w:t>Поддержка</w:t>
      </w:r>
      <w:bookmarkEnd w:id="27"/>
    </w:p>
    <w:p w14:paraId="6FCDFFDB" w14:textId="73980573" w:rsidR="00586831" w:rsidRDefault="00EB6007" w:rsidP="00586831">
      <w:r>
        <w:t>На</w:t>
      </w:r>
      <w:r w:rsidR="00586831">
        <w:t xml:space="preserve"> </w:t>
      </w:r>
      <w:r>
        <w:t>экране</w:t>
      </w:r>
      <w:r w:rsidR="00586831">
        <w:t xml:space="preserve"> поддержка</w:t>
      </w:r>
      <w:r>
        <w:t>, выбрав пункт «Техническая поддержка» (</w:t>
      </w:r>
      <w:r w:rsidR="00586831">
        <w:t>рис</w:t>
      </w:r>
      <w:r>
        <w:t xml:space="preserve">. </w:t>
      </w:r>
      <w:r w:rsidR="00586831">
        <w:t>2</w:t>
      </w:r>
      <w:r w:rsidR="00F82144">
        <w:t>1</w:t>
      </w:r>
      <w:r>
        <w:rPr>
          <w:lang w:val="en-US"/>
        </w:rPr>
        <w:t>a</w:t>
      </w:r>
      <w:r w:rsidRPr="002300FA">
        <w:t>),</w:t>
      </w:r>
      <w:r>
        <w:t xml:space="preserve"> пользователь может сообщить о сбоях и неисправностях, замеченных в работе данного приложения, а также внести предложения по улучшению работы, графического интерфейса, видах взаимодействия, новые модули тестирования. Письмо отправляется на электронную почту разработчику настоящего приложения</w:t>
      </w:r>
      <w:r w:rsidRPr="002300FA">
        <w:t xml:space="preserve"> </w:t>
      </w:r>
      <w:r>
        <w:t>(</w:t>
      </w:r>
      <w:r w:rsidR="00586831">
        <w:t>рис</w:t>
      </w:r>
      <w:r>
        <w:t xml:space="preserve">. </w:t>
      </w:r>
      <w:r w:rsidR="00586831">
        <w:t>2</w:t>
      </w:r>
      <w:r w:rsidR="00F82144">
        <w:t>1</w:t>
      </w:r>
      <w:r>
        <w:rPr>
          <w:lang w:val="en-US"/>
        </w:rPr>
        <w:t>b</w:t>
      </w:r>
      <w:r w:rsidRPr="002300FA">
        <w:t xml:space="preserve">, </w:t>
      </w:r>
      <w:r w:rsidR="00586831">
        <w:t>2</w:t>
      </w:r>
      <w:r w:rsidR="00F82144">
        <w:t>1</w:t>
      </w:r>
      <w:r>
        <w:rPr>
          <w:lang w:val="en-US"/>
        </w:rPr>
        <w:t>c</w:t>
      </w:r>
      <w:r w:rsidRPr="002300FA">
        <w:t>)</w:t>
      </w:r>
      <w:r>
        <w:t>.</w:t>
      </w:r>
      <w:r w:rsidRPr="00EB6007">
        <w:t xml:space="preserve"> </w:t>
      </w:r>
    </w:p>
    <w:p w14:paraId="29329860" w14:textId="2BBF9543" w:rsidR="00EB6007" w:rsidRDefault="00EB6007" w:rsidP="00586831">
      <w:r>
        <w:t xml:space="preserve">Раздел </w:t>
      </w:r>
      <w:r w:rsidR="00586831">
        <w:t>«</w:t>
      </w:r>
      <w:r>
        <w:t>Политика конфиденциальности</w:t>
      </w:r>
      <w:r w:rsidR="00586831">
        <w:t>»</w:t>
      </w:r>
      <w:r>
        <w:t xml:space="preserve"> находится в разработке.</w:t>
      </w:r>
    </w:p>
    <w:p w14:paraId="3CFF5DD5" w14:textId="77777777" w:rsidR="00586831" w:rsidRDefault="00586831" w:rsidP="00586831"/>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2767"/>
        <w:gridCol w:w="3644"/>
      </w:tblGrid>
      <w:tr w:rsidR="00EB6007" w14:paraId="1097000B" w14:textId="77777777" w:rsidTr="00586831">
        <w:trPr>
          <w:cnfStyle w:val="100000000000" w:firstRow="1" w:lastRow="0" w:firstColumn="0" w:lastColumn="0" w:oddVBand="0" w:evenVBand="0" w:oddHBand="0" w:evenHBand="0" w:firstRowFirstColumn="0" w:firstRowLastColumn="0" w:lastRowFirstColumn="0" w:lastRowLastColumn="0"/>
        </w:trPr>
        <w:tc>
          <w:tcPr>
            <w:tcW w:w="351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0C7684" w14:textId="77777777" w:rsidR="00EB6007" w:rsidRDefault="00EB6007" w:rsidP="000F4A41">
            <w:pPr>
              <w:ind w:firstLine="0"/>
            </w:pPr>
            <w:r>
              <w:rPr>
                <w:noProof/>
              </w:rPr>
              <w:lastRenderedPageBreak/>
              <w:drawing>
                <wp:inline distT="0" distB="0" distL="0" distR="0" wp14:anchorId="7A733826" wp14:editId="0F99BCE5">
                  <wp:extent cx="1620000" cy="32400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legram-cloud-photo-size-2-5280965816227048660-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27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2B5F0D" w14:textId="77777777" w:rsidR="00EB6007" w:rsidRDefault="00EB6007" w:rsidP="000F4A41">
            <w:pPr>
              <w:ind w:firstLine="0"/>
              <w:rPr>
                <w:noProof/>
                <w:sz w:val="28"/>
                <w:szCs w:val="28"/>
              </w:rPr>
            </w:pPr>
            <w:r>
              <w:rPr>
                <w:noProof/>
                <w:sz w:val="28"/>
                <w:szCs w:val="28"/>
              </w:rPr>
              <w:drawing>
                <wp:inline distT="0" distB="0" distL="0" distR="0" wp14:anchorId="3080A99A" wp14:editId="7607BF36">
                  <wp:extent cx="1620000" cy="3240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legram-cloud-photo-size-2-5280965816227048659-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c>
          <w:tcPr>
            <w:tcW w:w="36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EA38F0" w14:textId="77777777" w:rsidR="00EB6007" w:rsidRDefault="00EB6007" w:rsidP="000F4A41">
            <w:pPr>
              <w:ind w:firstLine="0"/>
            </w:pPr>
            <w:r>
              <w:rPr>
                <w:noProof/>
              </w:rPr>
              <w:drawing>
                <wp:inline distT="0" distB="0" distL="0" distR="0" wp14:anchorId="7155C70C" wp14:editId="57D7ADC1">
                  <wp:extent cx="1620000" cy="32400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legram-cloud-photo-size-2-5280965816227048658-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tc>
      </w:tr>
      <w:tr w:rsidR="00EB6007" w14:paraId="1FF26F93" w14:textId="77777777" w:rsidTr="00586831">
        <w:tc>
          <w:tcPr>
            <w:tcW w:w="3515" w:type="dxa"/>
          </w:tcPr>
          <w:p w14:paraId="0BE969F6" w14:textId="77777777" w:rsidR="00EB6007" w:rsidRPr="006C22A8" w:rsidRDefault="00EB6007" w:rsidP="000F4A41">
            <w:pPr>
              <w:ind w:firstLine="0"/>
              <w:jc w:val="center"/>
              <w:rPr>
                <w:lang w:val="en-US"/>
              </w:rPr>
            </w:pPr>
            <w:r>
              <w:rPr>
                <w:lang w:val="en-US"/>
              </w:rPr>
              <w:t>a</w:t>
            </w:r>
          </w:p>
        </w:tc>
        <w:tc>
          <w:tcPr>
            <w:tcW w:w="2767" w:type="dxa"/>
          </w:tcPr>
          <w:p w14:paraId="1492AC2E" w14:textId="77777777" w:rsidR="00EB6007" w:rsidRPr="002752F8" w:rsidRDefault="00EB6007" w:rsidP="000F4A41">
            <w:pPr>
              <w:ind w:firstLine="0"/>
              <w:jc w:val="center"/>
              <w:rPr>
                <w:lang w:val="en-US"/>
              </w:rPr>
            </w:pPr>
            <w:r>
              <w:rPr>
                <w:lang w:val="en-US"/>
              </w:rPr>
              <w:t>b</w:t>
            </w:r>
          </w:p>
        </w:tc>
        <w:tc>
          <w:tcPr>
            <w:tcW w:w="3644" w:type="dxa"/>
          </w:tcPr>
          <w:p w14:paraId="59E421D3" w14:textId="77777777" w:rsidR="00EB6007" w:rsidRPr="006C22A8" w:rsidRDefault="00EB6007" w:rsidP="000F4A41">
            <w:pPr>
              <w:ind w:firstLine="0"/>
              <w:jc w:val="center"/>
              <w:rPr>
                <w:lang w:val="en-US"/>
              </w:rPr>
            </w:pPr>
            <w:r>
              <w:rPr>
                <w:lang w:val="en-US"/>
              </w:rPr>
              <w:t>c</w:t>
            </w:r>
          </w:p>
        </w:tc>
      </w:tr>
    </w:tbl>
    <w:p w14:paraId="0130B40D" w14:textId="5DE26CEB" w:rsidR="00EB6007" w:rsidRPr="00586831" w:rsidRDefault="00EB6007" w:rsidP="00EB6007">
      <w:pPr>
        <w:ind w:firstLine="0"/>
        <w:jc w:val="center"/>
      </w:pPr>
      <w:r>
        <w:t xml:space="preserve">Рисунок </w:t>
      </w:r>
      <w:r w:rsidR="00586831">
        <w:t>2</w:t>
      </w:r>
      <w:r w:rsidR="00F82144">
        <w:t>1</w:t>
      </w:r>
    </w:p>
    <w:p w14:paraId="44780DCC" w14:textId="77777777" w:rsidR="00EB6007" w:rsidRDefault="00EB6007" w:rsidP="00EB6007">
      <w:pPr>
        <w:ind w:firstLine="0"/>
      </w:pPr>
    </w:p>
    <w:p w14:paraId="4CB611FE" w14:textId="77777777" w:rsidR="00EB6007" w:rsidRDefault="00EB6007" w:rsidP="00EB6007">
      <w:pPr>
        <w:pStyle w:val="22"/>
        <w:numPr>
          <w:ilvl w:val="1"/>
          <w:numId w:val="4"/>
        </w:numPr>
      </w:pPr>
      <w:bookmarkStart w:id="28" w:name="_Toc30629925"/>
      <w:r>
        <w:t>Навигация по приложению</w:t>
      </w:r>
      <w:bookmarkEnd w:id="28"/>
    </w:p>
    <w:p w14:paraId="7FDD1C21" w14:textId="2B6FC5C2" w:rsidR="00EB6007" w:rsidRDefault="00EB6007" w:rsidP="00EB6007">
      <w:r>
        <w:t>Навигация по приложению осуществляется с помощью выдвижного меню</w:t>
      </w:r>
      <w:r w:rsidR="00586831">
        <w:t xml:space="preserve"> (рис. 2</w:t>
      </w:r>
      <w:r w:rsidR="00F82144">
        <w:t>2</w:t>
      </w:r>
      <w:r w:rsidR="00586831">
        <w:t>)</w:t>
      </w:r>
      <w:r>
        <w:t>:</w:t>
      </w:r>
    </w:p>
    <w:p w14:paraId="608D1C8A" w14:textId="77777777" w:rsidR="00EB6007" w:rsidRPr="002300FA" w:rsidRDefault="00EB6007" w:rsidP="00BA6EFE">
      <w:pPr>
        <w:pStyle w:val="afff6"/>
        <w:numPr>
          <w:ilvl w:val="0"/>
          <w:numId w:val="18"/>
        </w:numPr>
        <w:rPr>
          <w:lang w:val="en-US"/>
        </w:rPr>
      </w:pPr>
      <w:r>
        <w:t>Главная – главный экран приложения</w:t>
      </w:r>
    </w:p>
    <w:p w14:paraId="208CD265" w14:textId="77777777" w:rsidR="00EB6007" w:rsidRPr="002300FA" w:rsidRDefault="00EB6007" w:rsidP="00BA6EFE">
      <w:pPr>
        <w:pStyle w:val="afff6"/>
        <w:numPr>
          <w:ilvl w:val="0"/>
          <w:numId w:val="18"/>
        </w:numPr>
        <w:rPr>
          <w:lang w:val="en-US"/>
        </w:rPr>
      </w:pPr>
      <w:r>
        <w:t>Тесты – модули тестирования</w:t>
      </w:r>
    </w:p>
    <w:p w14:paraId="5570349F" w14:textId="77777777" w:rsidR="00EB6007" w:rsidRPr="002300FA" w:rsidRDefault="00EB6007" w:rsidP="00BA6EFE">
      <w:pPr>
        <w:pStyle w:val="afff6"/>
        <w:numPr>
          <w:ilvl w:val="0"/>
          <w:numId w:val="18"/>
        </w:numPr>
        <w:rPr>
          <w:lang w:val="en-US"/>
        </w:rPr>
      </w:pPr>
      <w:r>
        <w:t>Оповещения – напоминание о событии</w:t>
      </w:r>
    </w:p>
    <w:p w14:paraId="4C9F9FFD" w14:textId="77777777" w:rsidR="00EB6007" w:rsidRPr="002300FA" w:rsidRDefault="00EB6007" w:rsidP="00BA6EFE">
      <w:pPr>
        <w:pStyle w:val="afff6"/>
        <w:numPr>
          <w:ilvl w:val="0"/>
          <w:numId w:val="18"/>
        </w:numPr>
        <w:rPr>
          <w:lang w:val="en-US"/>
        </w:rPr>
      </w:pPr>
      <w:r>
        <w:t>Профиль – профиль пользователя</w:t>
      </w:r>
    </w:p>
    <w:p w14:paraId="22C979CA" w14:textId="4CDD7091" w:rsidR="00EB6007" w:rsidRDefault="00EB6007" w:rsidP="00BA6EFE">
      <w:pPr>
        <w:pStyle w:val="afff6"/>
        <w:numPr>
          <w:ilvl w:val="0"/>
          <w:numId w:val="18"/>
        </w:numPr>
      </w:pPr>
      <w:r>
        <w:t>Поддержка – техническая поддержка</w:t>
      </w:r>
    </w:p>
    <w:p w14:paraId="663435D4" w14:textId="77777777" w:rsidR="00586831" w:rsidRPr="002300FA" w:rsidRDefault="00586831" w:rsidP="00586831"/>
    <w:p w14:paraId="2651FBCC" w14:textId="6B94478D" w:rsidR="00EB6007" w:rsidRDefault="00EB6007" w:rsidP="00EB6007">
      <w:pPr>
        <w:jc w:val="center"/>
      </w:pPr>
      <w:r>
        <w:rPr>
          <w:noProof/>
        </w:rPr>
        <w:drawing>
          <wp:inline distT="0" distB="0" distL="0" distR="0" wp14:anchorId="6A1A6C20" wp14:editId="359D490E">
            <wp:extent cx="1620000" cy="32400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legram-cloud-photo-size-2-5280835043062819904-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3240000"/>
                    </a:xfrm>
                    <a:prstGeom prst="rect">
                      <a:avLst/>
                    </a:prstGeom>
                  </pic:spPr>
                </pic:pic>
              </a:graphicData>
            </a:graphic>
          </wp:inline>
        </w:drawing>
      </w:r>
    </w:p>
    <w:p w14:paraId="3289D8DF" w14:textId="77777777" w:rsidR="00586831" w:rsidRDefault="00586831" w:rsidP="00EB6007">
      <w:pPr>
        <w:jc w:val="center"/>
      </w:pPr>
    </w:p>
    <w:p w14:paraId="549069F3" w14:textId="4BD38681" w:rsidR="00EB6007" w:rsidRPr="00C166CF" w:rsidRDefault="00EB6007" w:rsidP="00586831">
      <w:pPr>
        <w:jc w:val="center"/>
      </w:pPr>
      <w:r>
        <w:t xml:space="preserve">Рисунок </w:t>
      </w:r>
      <w:r w:rsidR="00586831">
        <w:t>2</w:t>
      </w:r>
      <w:r w:rsidR="00F82144">
        <w:t>2</w:t>
      </w:r>
    </w:p>
    <w:p w14:paraId="07ABFF10" w14:textId="6CD1808E" w:rsidR="00E57E4D" w:rsidRPr="00C0652B" w:rsidRDefault="00E57E4D" w:rsidP="00E57E4D">
      <w:pPr>
        <w:pStyle w:val="10"/>
        <w:numPr>
          <w:ilvl w:val="0"/>
          <w:numId w:val="4"/>
        </w:numPr>
        <w:rPr>
          <w:lang w:val="ru-RU"/>
        </w:rPr>
      </w:pPr>
      <w:bookmarkStart w:id="29" w:name="_Toc359684"/>
      <w:bookmarkStart w:id="30" w:name="_Toc30629926"/>
      <w:r w:rsidRPr="00C0652B">
        <w:rPr>
          <w:lang w:val="ru-RU"/>
        </w:rPr>
        <w:lastRenderedPageBreak/>
        <w:t xml:space="preserve">Сообщения </w:t>
      </w:r>
      <w:bookmarkEnd w:id="29"/>
      <w:r w:rsidR="00EB6007">
        <w:rPr>
          <w:lang w:val="ru-RU"/>
        </w:rPr>
        <w:t>ПОЛЬЗОВАТЕЛЮ</w:t>
      </w:r>
      <w:bookmarkEnd w:id="30"/>
    </w:p>
    <w:p w14:paraId="6C64C20E" w14:textId="77777777" w:rsidR="00E57E4D" w:rsidRDefault="00E57E4D" w:rsidP="00E57E4D">
      <w:r w:rsidRPr="00D00E38">
        <w:t xml:space="preserve">Сообщения, </w:t>
      </w:r>
      <w:r>
        <w:t>выдаваемые в ходе выполнения программы</w:t>
      </w:r>
      <w:r w:rsidRPr="00D00E38">
        <w:t>, приведены в таблице</w:t>
      </w:r>
      <w:r>
        <w:t> 1.</w:t>
      </w:r>
    </w:p>
    <w:p w14:paraId="70758A98" w14:textId="77777777" w:rsidR="00E57E4D" w:rsidRDefault="00E57E4D" w:rsidP="00E57E4D">
      <w:r>
        <w:t>Время отображения сообщений:</w:t>
      </w:r>
    </w:p>
    <w:p w14:paraId="6852DEA1" w14:textId="77777777" w:rsidR="00E57E4D" w:rsidRDefault="00E57E4D" w:rsidP="00BA6EFE">
      <w:pPr>
        <w:pStyle w:val="afff6"/>
        <w:numPr>
          <w:ilvl w:val="0"/>
          <w:numId w:val="20"/>
        </w:numPr>
      </w:pPr>
      <w:r>
        <w:t>сообщения, содержащие кнопку «Применить» - до нажатия на кнопку «Применить»;</w:t>
      </w:r>
    </w:p>
    <w:p w14:paraId="4E33B89B" w14:textId="77777777" w:rsidR="00E57E4D" w:rsidRDefault="00E57E4D" w:rsidP="00BA6EFE">
      <w:pPr>
        <w:pStyle w:val="afff6"/>
        <w:numPr>
          <w:ilvl w:val="0"/>
          <w:numId w:val="20"/>
        </w:numPr>
      </w:pPr>
      <w:r>
        <w:t>остальные сообщения – 4 секунды.</w:t>
      </w:r>
    </w:p>
    <w:p w14:paraId="313DDE4A" w14:textId="0CDBDBA8" w:rsidR="00E57E4D" w:rsidRDefault="00E57E4D" w:rsidP="00E57E4D">
      <w:pPr>
        <w:pStyle w:val="afff0"/>
      </w:pPr>
      <w:bookmarkStart w:id="31" w:name="_Ref351654081"/>
      <w:r>
        <w:t>Т а б л и ц а</w:t>
      </w:r>
      <w:bookmarkStart w:id="32" w:name="_GoBack"/>
      <w:bookmarkEnd w:id="32"/>
      <w:r>
        <w:t> </w:t>
      </w:r>
      <w:bookmarkEnd w:id="31"/>
      <w:r>
        <w:t>1</w:t>
      </w:r>
    </w:p>
    <w:tbl>
      <w:tblPr>
        <w:tblStyle w:val="a8"/>
        <w:tblW w:w="10137" w:type="dxa"/>
        <w:jc w:val="center"/>
        <w:tblLayout w:type="fixed"/>
        <w:tblLook w:val="04A0" w:firstRow="1" w:lastRow="0" w:firstColumn="1" w:lastColumn="0" w:noHBand="0" w:noVBand="1"/>
      </w:tblPr>
      <w:tblGrid>
        <w:gridCol w:w="2376"/>
        <w:gridCol w:w="4382"/>
        <w:gridCol w:w="3379"/>
      </w:tblGrid>
      <w:tr w:rsidR="00E57E4D" w:rsidRPr="00191F30" w14:paraId="1B69C089" w14:textId="77777777" w:rsidTr="00B81C70">
        <w:trPr>
          <w:cnfStyle w:val="100000000000" w:firstRow="1" w:lastRow="0" w:firstColumn="0" w:lastColumn="0" w:oddVBand="0" w:evenVBand="0" w:oddHBand="0" w:evenHBand="0" w:firstRowFirstColumn="0" w:firstRowLastColumn="0" w:lastRowFirstColumn="0" w:lastRowLastColumn="0"/>
          <w:trHeight w:val="506"/>
          <w:jc w:val="center"/>
        </w:trPr>
        <w:tc>
          <w:tcPr>
            <w:tcW w:w="2376" w:type="dxa"/>
          </w:tcPr>
          <w:p w14:paraId="2D857767" w14:textId="77777777" w:rsidR="00E57E4D" w:rsidRPr="00191F30" w:rsidRDefault="00E57E4D" w:rsidP="00B81C70">
            <w:pPr>
              <w:pStyle w:val="-4"/>
            </w:pPr>
            <w:r w:rsidRPr="00191F30">
              <w:t>Сообщение</w:t>
            </w:r>
          </w:p>
        </w:tc>
        <w:tc>
          <w:tcPr>
            <w:tcW w:w="4382" w:type="dxa"/>
          </w:tcPr>
          <w:p w14:paraId="74427EEF" w14:textId="77777777" w:rsidR="00E57E4D" w:rsidRPr="00191F30" w:rsidRDefault="00E57E4D" w:rsidP="00B81C70">
            <w:pPr>
              <w:pStyle w:val="-4"/>
            </w:pPr>
            <w:r w:rsidRPr="00191F30">
              <w:t>Описание ситуации</w:t>
            </w:r>
          </w:p>
        </w:tc>
        <w:tc>
          <w:tcPr>
            <w:tcW w:w="3379" w:type="dxa"/>
          </w:tcPr>
          <w:p w14:paraId="360C92D5" w14:textId="77777777" w:rsidR="00E57E4D" w:rsidRPr="00191F30" w:rsidRDefault="00E57E4D" w:rsidP="00B81C70">
            <w:pPr>
              <w:pStyle w:val="-4"/>
            </w:pPr>
            <w:r w:rsidRPr="00191F30">
              <w:t>Действия оператора</w:t>
            </w:r>
          </w:p>
        </w:tc>
      </w:tr>
      <w:tr w:rsidR="00E57E4D" w:rsidRPr="00191F30" w14:paraId="43F11F18" w14:textId="77777777" w:rsidTr="00B81C70">
        <w:trPr>
          <w:trHeight w:val="506"/>
          <w:jc w:val="center"/>
        </w:trPr>
        <w:tc>
          <w:tcPr>
            <w:tcW w:w="2376" w:type="dxa"/>
          </w:tcPr>
          <w:p w14:paraId="430C025D" w14:textId="77777777" w:rsidR="00E57E4D" w:rsidRDefault="00E57E4D" w:rsidP="00B81C70">
            <w:pPr>
              <w:pStyle w:val="-6"/>
              <w:rPr>
                <w:rFonts w:eastAsia="SimSun"/>
                <w:szCs w:val="28"/>
              </w:rPr>
            </w:pPr>
            <w:r>
              <w:t>Разрешите замерить скорость передвижения в течение следующих двух часов.</w:t>
            </w:r>
          </w:p>
        </w:tc>
        <w:tc>
          <w:tcPr>
            <w:tcW w:w="4382" w:type="dxa"/>
          </w:tcPr>
          <w:p w14:paraId="3EC38546" w14:textId="77777777" w:rsidR="00E57E4D" w:rsidRDefault="00E57E4D" w:rsidP="00B81C70">
            <w:pPr>
              <w:pStyle w:val="-6"/>
              <w:rPr>
                <w:rFonts w:eastAsia="SimSun"/>
                <w:szCs w:val="28"/>
              </w:rPr>
            </w:pPr>
            <w:r>
              <w:rPr>
                <w:rFonts w:eastAsia="SimSun"/>
                <w:szCs w:val="28"/>
              </w:rPr>
              <w:t>На странице входа в мобильное приложение, будет запрошено разрешение на замер скорости передвижений пользователя</w:t>
            </w:r>
          </w:p>
        </w:tc>
        <w:tc>
          <w:tcPr>
            <w:tcW w:w="3379" w:type="dxa"/>
          </w:tcPr>
          <w:p w14:paraId="6DDC9FF3" w14:textId="77777777" w:rsidR="00E57E4D" w:rsidRDefault="00E57E4D" w:rsidP="00B81C70">
            <w:pPr>
              <w:pStyle w:val="-6"/>
              <w:rPr>
                <w:rFonts w:eastAsia="SimSun"/>
                <w:szCs w:val="28"/>
              </w:rPr>
            </w:pPr>
            <w:r>
              <w:rPr>
                <w:rFonts w:eastAsia="SimSun"/>
                <w:szCs w:val="28"/>
              </w:rPr>
              <w:t>Нажать кнопку «Принять», для того чтобы разрешить замер скорости передвижения. «Отменить» - чтобы запретить замер скорости передвижения.</w:t>
            </w:r>
          </w:p>
        </w:tc>
      </w:tr>
      <w:tr w:rsidR="00E57E4D" w:rsidRPr="00191F30" w14:paraId="2111B679" w14:textId="77777777" w:rsidTr="00B81C70">
        <w:trPr>
          <w:trHeight w:val="506"/>
          <w:jc w:val="center"/>
        </w:trPr>
        <w:tc>
          <w:tcPr>
            <w:tcW w:w="2376" w:type="dxa"/>
          </w:tcPr>
          <w:p w14:paraId="1442B244" w14:textId="77777777" w:rsidR="00E57E4D" w:rsidRPr="00104B2C" w:rsidRDefault="00E57E4D" w:rsidP="00B81C70">
            <w:pPr>
              <w:pStyle w:val="-6"/>
            </w:pPr>
            <w:r>
              <w:t>Спасибо! Ваш результат записан в дневник.</w:t>
            </w:r>
          </w:p>
        </w:tc>
        <w:tc>
          <w:tcPr>
            <w:tcW w:w="4382" w:type="dxa"/>
          </w:tcPr>
          <w:p w14:paraId="5DBD864F" w14:textId="77777777" w:rsidR="00E57E4D" w:rsidRDefault="00E57E4D" w:rsidP="00B81C70">
            <w:pPr>
              <w:pStyle w:val="-6"/>
              <w:rPr>
                <w:rFonts w:eastAsia="SimSun"/>
                <w:szCs w:val="28"/>
              </w:rPr>
            </w:pPr>
            <w:r>
              <w:rPr>
                <w:rFonts w:eastAsia="SimSun"/>
                <w:szCs w:val="28"/>
              </w:rPr>
              <w:t>При нажатии на рисунок смайлика будет выведено сообщение об успешной записи данных.</w:t>
            </w:r>
          </w:p>
        </w:tc>
        <w:tc>
          <w:tcPr>
            <w:tcW w:w="3379" w:type="dxa"/>
          </w:tcPr>
          <w:p w14:paraId="4AD679F6" w14:textId="77777777" w:rsidR="00E57E4D" w:rsidRDefault="00E57E4D" w:rsidP="00B81C70">
            <w:pPr>
              <w:pStyle w:val="-6"/>
              <w:rPr>
                <w:rFonts w:eastAsia="SimSun"/>
                <w:szCs w:val="28"/>
              </w:rPr>
            </w:pPr>
            <w:r>
              <w:rPr>
                <w:rFonts w:eastAsia="SimSun"/>
                <w:szCs w:val="28"/>
              </w:rPr>
              <w:t>Нажать кнопку принять, чтобы закрыть данное диалоговое окно.</w:t>
            </w:r>
          </w:p>
        </w:tc>
      </w:tr>
      <w:tr w:rsidR="00E57E4D" w:rsidRPr="00191F30" w14:paraId="613E7A85" w14:textId="77777777" w:rsidTr="00B81C70">
        <w:trPr>
          <w:trHeight w:val="506"/>
          <w:jc w:val="center"/>
        </w:trPr>
        <w:tc>
          <w:tcPr>
            <w:tcW w:w="2376" w:type="dxa"/>
          </w:tcPr>
          <w:p w14:paraId="3F920D35" w14:textId="77777777" w:rsidR="00E57E4D" w:rsidRPr="00104B2C" w:rsidRDefault="00E57E4D" w:rsidP="00B81C70">
            <w:pPr>
              <w:pStyle w:val="-6"/>
            </w:pPr>
            <w:r>
              <w:t>В разработке</w:t>
            </w:r>
          </w:p>
        </w:tc>
        <w:tc>
          <w:tcPr>
            <w:tcW w:w="4382" w:type="dxa"/>
          </w:tcPr>
          <w:p w14:paraId="61118E82" w14:textId="77777777" w:rsidR="00E57E4D" w:rsidRDefault="00E57E4D" w:rsidP="00B81C70">
            <w:pPr>
              <w:pStyle w:val="-6"/>
              <w:rPr>
                <w:rFonts w:eastAsia="SimSun"/>
                <w:szCs w:val="28"/>
              </w:rPr>
            </w:pPr>
            <w:r>
              <w:rPr>
                <w:rFonts w:eastAsia="SimSun"/>
                <w:szCs w:val="28"/>
              </w:rPr>
              <w:t>Пользователь нажал на кнопку, но действие по нажатию данной кнопки находится в разработке.</w:t>
            </w:r>
          </w:p>
        </w:tc>
        <w:tc>
          <w:tcPr>
            <w:tcW w:w="3379" w:type="dxa"/>
          </w:tcPr>
          <w:p w14:paraId="7994EC69" w14:textId="77777777" w:rsidR="00E57E4D" w:rsidRDefault="00E57E4D" w:rsidP="00B81C70">
            <w:pPr>
              <w:pStyle w:val="-6"/>
              <w:rPr>
                <w:rFonts w:eastAsia="SimSun"/>
                <w:szCs w:val="28"/>
              </w:rPr>
            </w:pPr>
            <w:r>
              <w:rPr>
                <w:rFonts w:eastAsia="SimSun"/>
                <w:szCs w:val="28"/>
              </w:rPr>
              <w:t>Ждать доработки данного функционала</w:t>
            </w:r>
          </w:p>
        </w:tc>
      </w:tr>
      <w:tr w:rsidR="00E57E4D" w:rsidRPr="00191F30" w14:paraId="5DA64FAF" w14:textId="77777777" w:rsidTr="00B81C70">
        <w:trPr>
          <w:trHeight w:val="506"/>
          <w:jc w:val="center"/>
        </w:trPr>
        <w:tc>
          <w:tcPr>
            <w:tcW w:w="2376" w:type="dxa"/>
            <w:tcBorders>
              <w:bottom w:val="single" w:sz="4" w:space="0" w:color="000000" w:themeColor="text1"/>
            </w:tcBorders>
          </w:tcPr>
          <w:p w14:paraId="34EF1C41" w14:textId="77777777" w:rsidR="00E57E4D" w:rsidRPr="00191F30" w:rsidRDefault="00E57E4D" w:rsidP="00B81C70">
            <w:pPr>
              <w:pStyle w:val="-4"/>
              <w:jc w:val="left"/>
            </w:pPr>
            <w:r>
              <w:t>Спасибо! Ваши данные сохранены</w:t>
            </w:r>
          </w:p>
        </w:tc>
        <w:tc>
          <w:tcPr>
            <w:tcW w:w="4382" w:type="dxa"/>
            <w:tcBorders>
              <w:bottom w:val="single" w:sz="4" w:space="0" w:color="000000" w:themeColor="text1"/>
            </w:tcBorders>
          </w:tcPr>
          <w:p w14:paraId="541BBE95" w14:textId="77777777" w:rsidR="00E57E4D" w:rsidRDefault="00E57E4D" w:rsidP="00BA6EFE">
            <w:pPr>
              <w:pStyle w:val="-6"/>
              <w:numPr>
                <w:ilvl w:val="0"/>
                <w:numId w:val="23"/>
              </w:numPr>
              <w:rPr>
                <w:rFonts w:eastAsia="SimSun"/>
                <w:szCs w:val="28"/>
              </w:rPr>
            </w:pPr>
            <w:r>
              <w:rPr>
                <w:rFonts w:eastAsia="SimSun"/>
                <w:szCs w:val="28"/>
              </w:rPr>
              <w:t>Пользователь нажал кнопку сохранить</w:t>
            </w:r>
          </w:p>
          <w:p w14:paraId="476B3338" w14:textId="77777777" w:rsidR="00E57E4D" w:rsidRPr="00087A8F" w:rsidRDefault="00E57E4D" w:rsidP="00BA6EFE">
            <w:pPr>
              <w:pStyle w:val="-6"/>
              <w:numPr>
                <w:ilvl w:val="0"/>
                <w:numId w:val="23"/>
              </w:numPr>
              <w:rPr>
                <w:rFonts w:eastAsia="SimSun"/>
                <w:szCs w:val="28"/>
              </w:rPr>
            </w:pPr>
            <w:r>
              <w:rPr>
                <w:rFonts w:eastAsia="SimSun"/>
                <w:szCs w:val="28"/>
              </w:rPr>
              <w:t>Пользователь прошёл тест</w:t>
            </w:r>
          </w:p>
        </w:tc>
        <w:tc>
          <w:tcPr>
            <w:tcW w:w="3379" w:type="dxa"/>
            <w:tcBorders>
              <w:bottom w:val="single" w:sz="4" w:space="0" w:color="000000" w:themeColor="text1"/>
            </w:tcBorders>
          </w:tcPr>
          <w:p w14:paraId="7698C40E" w14:textId="77777777" w:rsidR="00E57E4D" w:rsidRPr="00191F30" w:rsidRDefault="00E57E4D" w:rsidP="00B81C70">
            <w:pPr>
              <w:pStyle w:val="-4"/>
              <w:jc w:val="left"/>
            </w:pPr>
            <w:r>
              <w:rPr>
                <w:rFonts w:eastAsia="SimSun"/>
                <w:szCs w:val="28"/>
              </w:rPr>
              <w:t>Нажать кнопку принять, чтобы закрыть данное диалоговое окно.</w:t>
            </w:r>
          </w:p>
        </w:tc>
      </w:tr>
      <w:tr w:rsidR="00E57E4D" w:rsidRPr="00191F30" w14:paraId="3678B82C" w14:textId="77777777" w:rsidTr="00B81C70">
        <w:trPr>
          <w:trHeight w:val="506"/>
          <w:jc w:val="center"/>
        </w:trPr>
        <w:tc>
          <w:tcPr>
            <w:tcW w:w="2376" w:type="dxa"/>
          </w:tcPr>
          <w:p w14:paraId="504BDD7E" w14:textId="77777777" w:rsidR="00E57E4D" w:rsidRDefault="00E57E4D" w:rsidP="00B81C70">
            <w:pPr>
              <w:pStyle w:val="-4"/>
              <w:jc w:val="left"/>
            </w:pPr>
            <w:r>
              <w:t>Спасибо! Вы нажали:</w:t>
            </w:r>
          </w:p>
          <w:p w14:paraId="097CFA5A" w14:textId="77777777" w:rsidR="00E57E4D" w:rsidRDefault="00E57E4D" w:rsidP="00B81C70">
            <w:pPr>
              <w:pStyle w:val="-4"/>
              <w:jc w:val="left"/>
            </w:pPr>
            <w:r>
              <w:t>Левой рукой: _</w:t>
            </w:r>
          </w:p>
          <w:p w14:paraId="1A9CFE6D" w14:textId="77777777" w:rsidR="00E57E4D" w:rsidRDefault="00E57E4D" w:rsidP="00B81C70">
            <w:pPr>
              <w:pStyle w:val="-4"/>
              <w:jc w:val="left"/>
            </w:pPr>
            <w:r>
              <w:t>Правой рукой: _</w:t>
            </w:r>
          </w:p>
          <w:p w14:paraId="13D96A20" w14:textId="77777777" w:rsidR="00E57E4D" w:rsidRPr="00191F30" w:rsidRDefault="00E57E4D" w:rsidP="00B81C70">
            <w:pPr>
              <w:pStyle w:val="-4"/>
              <w:jc w:val="left"/>
            </w:pPr>
            <w:r>
              <w:t>Данные сохранены</w:t>
            </w:r>
          </w:p>
        </w:tc>
        <w:tc>
          <w:tcPr>
            <w:tcW w:w="4382" w:type="dxa"/>
          </w:tcPr>
          <w:p w14:paraId="16C90EE4" w14:textId="77777777" w:rsidR="00E57E4D" w:rsidRPr="00946AA6" w:rsidRDefault="00E57E4D" w:rsidP="00B81C70">
            <w:pPr>
              <w:pStyle w:val="-6"/>
              <w:rPr>
                <w:rFonts w:eastAsia="SimSun"/>
                <w:szCs w:val="28"/>
              </w:rPr>
            </w:pPr>
            <w:r>
              <w:rPr>
                <w:rFonts w:eastAsia="SimSun"/>
                <w:szCs w:val="28"/>
              </w:rPr>
              <w:t>Пользователь прошёл тест на постукивание.</w:t>
            </w:r>
          </w:p>
        </w:tc>
        <w:tc>
          <w:tcPr>
            <w:tcW w:w="3379" w:type="dxa"/>
          </w:tcPr>
          <w:p w14:paraId="3A4CFC52" w14:textId="77777777" w:rsidR="00E57E4D" w:rsidRPr="00191F30" w:rsidRDefault="00E57E4D" w:rsidP="00B81C70">
            <w:pPr>
              <w:pStyle w:val="-4"/>
              <w:jc w:val="left"/>
            </w:pPr>
            <w:r>
              <w:rPr>
                <w:rFonts w:eastAsia="SimSun"/>
                <w:szCs w:val="28"/>
              </w:rPr>
              <w:t>Нажать кнопку принять, чтобы закрыть данное диалоговое окно.</w:t>
            </w:r>
          </w:p>
        </w:tc>
      </w:tr>
      <w:tr w:rsidR="00E57E4D" w:rsidRPr="00191F30" w14:paraId="77C5605A" w14:textId="77777777" w:rsidTr="00B81C70">
        <w:trPr>
          <w:trHeight w:val="506"/>
          <w:jc w:val="center"/>
        </w:trPr>
        <w:tc>
          <w:tcPr>
            <w:tcW w:w="2376" w:type="dxa"/>
          </w:tcPr>
          <w:p w14:paraId="503E366B" w14:textId="77777777" w:rsidR="00E57E4D" w:rsidRDefault="00E57E4D" w:rsidP="00B81C70">
            <w:pPr>
              <w:pStyle w:val="-4"/>
              <w:jc w:val="left"/>
            </w:pPr>
            <w:r>
              <w:t>Чтобы использовать данное приложение необходимо ввести номер телефона</w:t>
            </w:r>
          </w:p>
        </w:tc>
        <w:tc>
          <w:tcPr>
            <w:tcW w:w="4382" w:type="dxa"/>
          </w:tcPr>
          <w:p w14:paraId="7DBA76D1" w14:textId="77777777" w:rsidR="00E57E4D" w:rsidRDefault="00E57E4D" w:rsidP="00B81C70">
            <w:pPr>
              <w:pStyle w:val="-6"/>
              <w:rPr>
                <w:rFonts w:eastAsia="SimSun"/>
                <w:szCs w:val="28"/>
              </w:rPr>
            </w:pPr>
            <w:r>
              <w:rPr>
                <w:rFonts w:eastAsia="SimSun"/>
                <w:szCs w:val="28"/>
              </w:rPr>
              <w:t>Пользователь не указал номер телефона на странице профиля.</w:t>
            </w:r>
          </w:p>
        </w:tc>
        <w:tc>
          <w:tcPr>
            <w:tcW w:w="3379" w:type="dxa"/>
          </w:tcPr>
          <w:p w14:paraId="756D28DB" w14:textId="77777777" w:rsidR="00E57E4D" w:rsidRDefault="00E57E4D" w:rsidP="00B81C70">
            <w:pPr>
              <w:pStyle w:val="-4"/>
              <w:jc w:val="left"/>
              <w:rPr>
                <w:rFonts w:eastAsia="SimSun"/>
                <w:szCs w:val="28"/>
              </w:rPr>
            </w:pPr>
            <w:r>
              <w:rPr>
                <w:rFonts w:eastAsia="SimSun"/>
                <w:szCs w:val="28"/>
              </w:rPr>
              <w:t>Указать действительный номер телефона</w:t>
            </w:r>
          </w:p>
        </w:tc>
      </w:tr>
      <w:tr w:rsidR="00E57E4D" w:rsidRPr="00191F30" w14:paraId="6A4CCE76" w14:textId="77777777" w:rsidTr="00B81C70">
        <w:trPr>
          <w:trHeight w:val="506"/>
          <w:jc w:val="center"/>
        </w:trPr>
        <w:tc>
          <w:tcPr>
            <w:tcW w:w="2376" w:type="dxa"/>
          </w:tcPr>
          <w:p w14:paraId="6A0E5434" w14:textId="77777777" w:rsidR="00E57E4D" w:rsidRDefault="00E57E4D" w:rsidP="00B81C70">
            <w:pPr>
              <w:pStyle w:val="-4"/>
              <w:jc w:val="left"/>
            </w:pPr>
            <w:r>
              <w:t>Разрешить приложению доступ к местоположению устройства?</w:t>
            </w:r>
          </w:p>
        </w:tc>
        <w:tc>
          <w:tcPr>
            <w:tcW w:w="4382" w:type="dxa"/>
          </w:tcPr>
          <w:p w14:paraId="42C1444E" w14:textId="77777777" w:rsidR="00E57E4D" w:rsidRDefault="00E57E4D" w:rsidP="00B81C70">
            <w:pPr>
              <w:pStyle w:val="-6"/>
              <w:rPr>
                <w:rFonts w:eastAsia="SimSun"/>
                <w:szCs w:val="28"/>
              </w:rPr>
            </w:pPr>
            <w:r>
              <w:rPr>
                <w:rFonts w:eastAsia="SimSun"/>
                <w:szCs w:val="28"/>
              </w:rPr>
              <w:t>Пользователь разрешил замер скорости передвижения в приложении, но не разрешил доступ к на уровне ОС.</w:t>
            </w:r>
          </w:p>
        </w:tc>
        <w:tc>
          <w:tcPr>
            <w:tcW w:w="3379" w:type="dxa"/>
          </w:tcPr>
          <w:p w14:paraId="0B663004" w14:textId="77777777" w:rsidR="00E57E4D" w:rsidRDefault="00E57E4D" w:rsidP="00B81C70">
            <w:pPr>
              <w:pStyle w:val="-4"/>
              <w:jc w:val="left"/>
              <w:rPr>
                <w:rFonts w:eastAsia="SimSun"/>
                <w:szCs w:val="28"/>
              </w:rPr>
            </w:pPr>
            <w:r>
              <w:rPr>
                <w:rFonts w:eastAsia="SimSun"/>
                <w:szCs w:val="28"/>
              </w:rPr>
              <w:t>Нажать кнопку «Разрешить», для того чтобы разрешить замер скорости передвижения. «Отменить» - чтобы запретить замер скорости передвижения.</w:t>
            </w:r>
          </w:p>
        </w:tc>
      </w:tr>
      <w:tr w:rsidR="00E57E4D" w:rsidRPr="00191F30" w14:paraId="3CC32B59" w14:textId="77777777" w:rsidTr="00B81C70">
        <w:trPr>
          <w:trHeight w:val="506"/>
          <w:jc w:val="center"/>
        </w:trPr>
        <w:tc>
          <w:tcPr>
            <w:tcW w:w="2376" w:type="dxa"/>
          </w:tcPr>
          <w:p w14:paraId="1F9969DF" w14:textId="77777777" w:rsidR="00E57E4D" w:rsidRDefault="00E57E4D" w:rsidP="00B81C70">
            <w:pPr>
              <w:pStyle w:val="-4"/>
              <w:jc w:val="left"/>
            </w:pPr>
            <w:r>
              <w:t>Разрешить приложению записывать аудио?</w:t>
            </w:r>
          </w:p>
        </w:tc>
        <w:tc>
          <w:tcPr>
            <w:tcW w:w="4382" w:type="dxa"/>
          </w:tcPr>
          <w:p w14:paraId="5B7F6428" w14:textId="77777777" w:rsidR="00E57E4D" w:rsidRDefault="00E57E4D" w:rsidP="00B81C70">
            <w:pPr>
              <w:pStyle w:val="-6"/>
              <w:rPr>
                <w:rFonts w:eastAsia="SimSun"/>
                <w:szCs w:val="28"/>
              </w:rPr>
            </w:pPr>
            <w:r>
              <w:rPr>
                <w:rFonts w:eastAsia="SimSun"/>
                <w:szCs w:val="28"/>
              </w:rPr>
              <w:t>Пользователь не разрешил доступ к записи звука на уровне ОС.</w:t>
            </w:r>
          </w:p>
        </w:tc>
        <w:tc>
          <w:tcPr>
            <w:tcW w:w="3379" w:type="dxa"/>
          </w:tcPr>
          <w:p w14:paraId="41322BB2" w14:textId="77777777" w:rsidR="00E57E4D" w:rsidRDefault="00E57E4D" w:rsidP="00B81C70">
            <w:pPr>
              <w:pStyle w:val="-4"/>
              <w:jc w:val="left"/>
              <w:rPr>
                <w:rFonts w:eastAsia="SimSun"/>
                <w:szCs w:val="28"/>
              </w:rPr>
            </w:pPr>
            <w:r>
              <w:rPr>
                <w:rFonts w:eastAsia="SimSun"/>
                <w:szCs w:val="28"/>
              </w:rPr>
              <w:t>Нажать кнопку «Разрешить», для того чтобы разрешить запись звука. «Отменить» - чтобы запретить запись звука.</w:t>
            </w:r>
          </w:p>
        </w:tc>
      </w:tr>
    </w:tbl>
    <w:p w14:paraId="2662CD73" w14:textId="77777777" w:rsidR="00E57E4D" w:rsidRPr="006C1307" w:rsidRDefault="00E57E4D" w:rsidP="00E57E4D">
      <w:pPr>
        <w:ind w:firstLine="0"/>
      </w:pPr>
    </w:p>
    <w:p w14:paraId="37707FA2" w14:textId="77777777" w:rsidR="00E57E4D" w:rsidRDefault="00E57E4D" w:rsidP="00E57E4D">
      <w:pPr>
        <w:pStyle w:val="af2"/>
        <w:sectPr w:rsidR="00E57E4D" w:rsidSect="00126288">
          <w:headerReference w:type="even" r:id="rId53"/>
          <w:headerReference w:type="default" r:id="rId54"/>
          <w:footerReference w:type="even" r:id="rId55"/>
          <w:headerReference w:type="first" r:id="rId56"/>
          <w:footerReference w:type="first" r:id="rId57"/>
          <w:pgSz w:w="11906" w:h="16838"/>
          <w:pgMar w:top="425" w:right="851" w:bottom="851" w:left="1134" w:header="709" w:footer="709" w:gutter="0"/>
          <w:cols w:space="708"/>
          <w:titlePg/>
          <w:docGrid w:linePitch="360"/>
        </w:sectPr>
      </w:pPr>
    </w:p>
    <w:tbl>
      <w:tblPr>
        <w:tblW w:w="1034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700"/>
        <w:gridCol w:w="854"/>
        <w:gridCol w:w="840"/>
        <w:gridCol w:w="714"/>
        <w:gridCol w:w="854"/>
        <w:gridCol w:w="1414"/>
        <w:gridCol w:w="1273"/>
        <w:gridCol w:w="1358"/>
        <w:gridCol w:w="1417"/>
        <w:gridCol w:w="917"/>
      </w:tblGrid>
      <w:tr w:rsidR="00E57E4D" w14:paraId="4D5E72CC" w14:textId="77777777" w:rsidTr="00B81C70">
        <w:trPr>
          <w:cantSplit/>
          <w:trHeight w:val="586"/>
          <w:jc w:val="center"/>
        </w:trPr>
        <w:tc>
          <w:tcPr>
            <w:tcW w:w="10341" w:type="dxa"/>
            <w:gridSpan w:val="10"/>
            <w:tcBorders>
              <w:top w:val="single" w:sz="4" w:space="0" w:color="auto"/>
              <w:bottom w:val="single" w:sz="4" w:space="0" w:color="auto"/>
            </w:tcBorders>
            <w:vAlign w:val="center"/>
          </w:tcPr>
          <w:p w14:paraId="71DD2EEF" w14:textId="77777777" w:rsidR="00E57E4D" w:rsidRDefault="00E57E4D" w:rsidP="00B81C70">
            <w:pPr>
              <w:pStyle w:val="-4"/>
            </w:pPr>
            <w:r w:rsidRPr="00EE25D5">
              <w:lastRenderedPageBreak/>
              <w:t>Лист регистрации изменений</w:t>
            </w:r>
          </w:p>
        </w:tc>
      </w:tr>
      <w:tr w:rsidR="00E57E4D" w14:paraId="4290BEB5" w14:textId="77777777" w:rsidTr="00B81C70">
        <w:trPr>
          <w:cantSplit/>
          <w:trHeight w:val="693"/>
          <w:jc w:val="center"/>
        </w:trPr>
        <w:tc>
          <w:tcPr>
            <w:tcW w:w="700" w:type="dxa"/>
            <w:vMerge w:val="restart"/>
            <w:tcBorders>
              <w:top w:val="single" w:sz="4" w:space="0" w:color="auto"/>
            </w:tcBorders>
            <w:vAlign w:val="center"/>
          </w:tcPr>
          <w:p w14:paraId="3B66CC35" w14:textId="77777777" w:rsidR="00E57E4D" w:rsidRPr="00344E86" w:rsidRDefault="00E57E4D" w:rsidP="00B81C70">
            <w:pPr>
              <w:pStyle w:val="-4"/>
              <w:ind w:left="-113" w:right="-113"/>
            </w:pPr>
            <w:r>
              <w:t>Изм</w:t>
            </w:r>
            <w:r w:rsidRPr="00344E86">
              <w:t>.</w:t>
            </w:r>
          </w:p>
        </w:tc>
        <w:tc>
          <w:tcPr>
            <w:tcW w:w="3262" w:type="dxa"/>
            <w:gridSpan w:val="4"/>
            <w:tcBorders>
              <w:top w:val="single" w:sz="4" w:space="0" w:color="auto"/>
            </w:tcBorders>
            <w:vAlign w:val="center"/>
          </w:tcPr>
          <w:p w14:paraId="71B4EDC2" w14:textId="77777777" w:rsidR="00E57E4D" w:rsidRPr="004C7E38" w:rsidRDefault="00E57E4D" w:rsidP="00B81C70">
            <w:pPr>
              <w:pStyle w:val="-4"/>
              <w:ind w:left="-113" w:right="-113"/>
            </w:pPr>
            <w:r>
              <w:t>Номера листов (страниц)</w:t>
            </w:r>
          </w:p>
        </w:tc>
        <w:tc>
          <w:tcPr>
            <w:tcW w:w="1414" w:type="dxa"/>
            <w:vMerge w:val="restart"/>
            <w:tcBorders>
              <w:top w:val="single" w:sz="4" w:space="0" w:color="auto"/>
            </w:tcBorders>
            <w:vAlign w:val="center"/>
          </w:tcPr>
          <w:p w14:paraId="451229E1" w14:textId="77777777" w:rsidR="00E57E4D" w:rsidRPr="004C7E38" w:rsidRDefault="00E57E4D" w:rsidP="00B81C70">
            <w:pPr>
              <w:pStyle w:val="-4"/>
              <w:ind w:left="-113" w:right="-113"/>
            </w:pPr>
            <w:r>
              <w:t>Всего листов (страниц) в документе</w:t>
            </w:r>
          </w:p>
        </w:tc>
        <w:tc>
          <w:tcPr>
            <w:tcW w:w="1273" w:type="dxa"/>
            <w:vMerge w:val="restart"/>
            <w:tcBorders>
              <w:top w:val="single" w:sz="4" w:space="0" w:color="auto"/>
            </w:tcBorders>
            <w:vAlign w:val="center"/>
          </w:tcPr>
          <w:p w14:paraId="64DD870F" w14:textId="77777777" w:rsidR="00E57E4D" w:rsidRPr="004C7E38" w:rsidRDefault="00E57E4D" w:rsidP="00B81C70">
            <w:pPr>
              <w:pStyle w:val="-4"/>
              <w:ind w:left="-113" w:right="-113"/>
            </w:pPr>
            <w:r>
              <w:t>Номер документа</w:t>
            </w:r>
          </w:p>
        </w:tc>
        <w:tc>
          <w:tcPr>
            <w:tcW w:w="1358" w:type="dxa"/>
            <w:vMerge w:val="restart"/>
            <w:tcBorders>
              <w:top w:val="single" w:sz="4" w:space="0" w:color="auto"/>
            </w:tcBorders>
            <w:vAlign w:val="center"/>
          </w:tcPr>
          <w:p w14:paraId="219340FD" w14:textId="77777777" w:rsidR="00E57E4D" w:rsidRPr="00A41FA9" w:rsidRDefault="00E57E4D" w:rsidP="00B81C70">
            <w:pPr>
              <w:pStyle w:val="-4"/>
              <w:ind w:left="-113" w:right="-113"/>
            </w:pPr>
            <w:r>
              <w:t xml:space="preserve">Входящий </w:t>
            </w:r>
            <w:r w:rsidRPr="002C4A1A">
              <w:t>номер</w:t>
            </w:r>
            <w:r>
              <w:t xml:space="preserve"> </w:t>
            </w:r>
            <w:proofErr w:type="gramStart"/>
            <w:r>
              <w:t>сопроводи-тельного</w:t>
            </w:r>
            <w:proofErr w:type="gramEnd"/>
            <w:r>
              <w:t xml:space="preserve"> документа</w:t>
            </w:r>
            <w:r w:rsidRPr="00A41FA9">
              <w:t xml:space="preserve"> </w:t>
            </w:r>
            <w:r>
              <w:br/>
            </w:r>
            <w:r w:rsidRPr="00A41FA9">
              <w:t>и дата</w:t>
            </w:r>
          </w:p>
        </w:tc>
        <w:tc>
          <w:tcPr>
            <w:tcW w:w="1417" w:type="dxa"/>
            <w:vMerge w:val="restart"/>
            <w:tcBorders>
              <w:top w:val="single" w:sz="4" w:space="0" w:color="auto"/>
            </w:tcBorders>
            <w:vAlign w:val="center"/>
          </w:tcPr>
          <w:p w14:paraId="2930EB06" w14:textId="77777777" w:rsidR="00E57E4D" w:rsidRPr="004C7E38" w:rsidRDefault="00E57E4D" w:rsidP="00B81C70">
            <w:pPr>
              <w:pStyle w:val="-4"/>
              <w:ind w:left="-113" w:right="-113"/>
            </w:pPr>
            <w:r>
              <w:t>Подпись (фамилия)</w:t>
            </w:r>
          </w:p>
        </w:tc>
        <w:tc>
          <w:tcPr>
            <w:tcW w:w="917" w:type="dxa"/>
            <w:vMerge w:val="restart"/>
            <w:tcBorders>
              <w:top w:val="single" w:sz="4" w:space="0" w:color="auto"/>
            </w:tcBorders>
            <w:vAlign w:val="center"/>
          </w:tcPr>
          <w:p w14:paraId="54B51919" w14:textId="77777777" w:rsidR="00E57E4D" w:rsidRPr="004C7E38" w:rsidRDefault="00E57E4D" w:rsidP="00B81C70">
            <w:pPr>
              <w:pStyle w:val="-4"/>
              <w:ind w:left="-113" w:right="-113"/>
            </w:pPr>
            <w:r>
              <w:t>Дата</w:t>
            </w:r>
          </w:p>
        </w:tc>
      </w:tr>
      <w:tr w:rsidR="00E57E4D" w14:paraId="0379A1D6" w14:textId="77777777" w:rsidTr="00B81C70">
        <w:trPr>
          <w:cantSplit/>
          <w:trHeight w:val="693"/>
          <w:jc w:val="center"/>
        </w:trPr>
        <w:tc>
          <w:tcPr>
            <w:tcW w:w="700" w:type="dxa"/>
            <w:vMerge/>
            <w:vAlign w:val="center"/>
          </w:tcPr>
          <w:p w14:paraId="45F0EB70" w14:textId="77777777" w:rsidR="00E57E4D" w:rsidRDefault="00E57E4D" w:rsidP="00B81C70">
            <w:pPr>
              <w:pStyle w:val="-4"/>
              <w:ind w:left="-113" w:right="-113"/>
            </w:pPr>
          </w:p>
        </w:tc>
        <w:tc>
          <w:tcPr>
            <w:tcW w:w="854" w:type="dxa"/>
            <w:tcBorders>
              <w:top w:val="single" w:sz="4" w:space="0" w:color="auto"/>
            </w:tcBorders>
            <w:vAlign w:val="center"/>
          </w:tcPr>
          <w:p w14:paraId="4684FEAE" w14:textId="77777777" w:rsidR="00E57E4D" w:rsidRPr="004C7E38" w:rsidRDefault="00E57E4D" w:rsidP="00B81C70">
            <w:pPr>
              <w:pStyle w:val="-4"/>
              <w:ind w:left="-113" w:right="-113"/>
            </w:pPr>
            <w:proofErr w:type="gramStart"/>
            <w:r>
              <w:t>изме-ненных</w:t>
            </w:r>
            <w:proofErr w:type="gramEnd"/>
          </w:p>
        </w:tc>
        <w:tc>
          <w:tcPr>
            <w:tcW w:w="840" w:type="dxa"/>
            <w:tcBorders>
              <w:top w:val="single" w:sz="4" w:space="0" w:color="auto"/>
            </w:tcBorders>
            <w:vAlign w:val="center"/>
          </w:tcPr>
          <w:p w14:paraId="772B2EA0" w14:textId="77777777" w:rsidR="00E57E4D" w:rsidRPr="004C7E38" w:rsidRDefault="00E57E4D" w:rsidP="00B81C70">
            <w:pPr>
              <w:pStyle w:val="-4"/>
              <w:ind w:left="-113" w:right="-113"/>
            </w:pPr>
            <w:proofErr w:type="gramStart"/>
            <w:r>
              <w:t>заме-ненных</w:t>
            </w:r>
            <w:proofErr w:type="gramEnd"/>
          </w:p>
        </w:tc>
        <w:tc>
          <w:tcPr>
            <w:tcW w:w="714" w:type="dxa"/>
            <w:tcBorders>
              <w:top w:val="single" w:sz="4" w:space="0" w:color="auto"/>
            </w:tcBorders>
            <w:vAlign w:val="center"/>
          </w:tcPr>
          <w:p w14:paraId="4EA8B306" w14:textId="77777777" w:rsidR="00E57E4D" w:rsidRPr="004C7E38" w:rsidRDefault="00E57E4D" w:rsidP="00B81C70">
            <w:pPr>
              <w:pStyle w:val="-4"/>
              <w:ind w:left="-113" w:right="-113"/>
            </w:pPr>
            <w:r>
              <w:t>новых</w:t>
            </w:r>
          </w:p>
        </w:tc>
        <w:tc>
          <w:tcPr>
            <w:tcW w:w="854" w:type="dxa"/>
            <w:tcBorders>
              <w:top w:val="single" w:sz="4" w:space="0" w:color="auto"/>
            </w:tcBorders>
            <w:vAlign w:val="center"/>
          </w:tcPr>
          <w:p w14:paraId="38E8D39B" w14:textId="77777777" w:rsidR="00E57E4D" w:rsidRPr="004C7E38" w:rsidRDefault="00E57E4D" w:rsidP="00B81C70">
            <w:pPr>
              <w:pStyle w:val="-4"/>
              <w:ind w:left="-113" w:right="-113"/>
            </w:pPr>
            <w:r>
              <w:t>анну-лиро-ванных</w:t>
            </w:r>
          </w:p>
        </w:tc>
        <w:tc>
          <w:tcPr>
            <w:tcW w:w="1414" w:type="dxa"/>
            <w:vMerge/>
            <w:vAlign w:val="center"/>
          </w:tcPr>
          <w:p w14:paraId="570AC6C3" w14:textId="77777777" w:rsidR="00E57E4D" w:rsidRDefault="00E57E4D" w:rsidP="00B81C70">
            <w:pPr>
              <w:pStyle w:val="-4"/>
              <w:ind w:left="-113" w:right="-113"/>
            </w:pPr>
          </w:p>
        </w:tc>
        <w:tc>
          <w:tcPr>
            <w:tcW w:w="1273" w:type="dxa"/>
            <w:vMerge/>
            <w:vAlign w:val="center"/>
          </w:tcPr>
          <w:p w14:paraId="5377FE6E" w14:textId="77777777" w:rsidR="00E57E4D" w:rsidRDefault="00E57E4D" w:rsidP="00B81C70">
            <w:pPr>
              <w:pStyle w:val="-4"/>
              <w:ind w:left="-113" w:right="-113"/>
            </w:pPr>
          </w:p>
        </w:tc>
        <w:tc>
          <w:tcPr>
            <w:tcW w:w="1358" w:type="dxa"/>
            <w:vMerge/>
            <w:vAlign w:val="center"/>
          </w:tcPr>
          <w:p w14:paraId="3D68A8C3" w14:textId="77777777" w:rsidR="00E57E4D" w:rsidRDefault="00E57E4D" w:rsidP="00B81C70">
            <w:pPr>
              <w:pStyle w:val="-4"/>
              <w:ind w:left="-113" w:right="-113"/>
            </w:pPr>
          </w:p>
        </w:tc>
        <w:tc>
          <w:tcPr>
            <w:tcW w:w="1417" w:type="dxa"/>
            <w:vMerge/>
            <w:vAlign w:val="center"/>
          </w:tcPr>
          <w:p w14:paraId="731F22C5" w14:textId="77777777" w:rsidR="00E57E4D" w:rsidRDefault="00E57E4D" w:rsidP="00B81C70">
            <w:pPr>
              <w:pStyle w:val="-4"/>
              <w:ind w:left="-113" w:right="-113"/>
            </w:pPr>
          </w:p>
        </w:tc>
        <w:tc>
          <w:tcPr>
            <w:tcW w:w="917" w:type="dxa"/>
            <w:vMerge/>
            <w:vAlign w:val="center"/>
          </w:tcPr>
          <w:p w14:paraId="0C85C8EB" w14:textId="77777777" w:rsidR="00E57E4D" w:rsidRDefault="00E57E4D" w:rsidP="00B81C70">
            <w:pPr>
              <w:pStyle w:val="-4"/>
              <w:ind w:left="-113" w:right="-113"/>
            </w:pPr>
          </w:p>
        </w:tc>
      </w:tr>
      <w:tr w:rsidR="00E57E4D" w14:paraId="231E04F8" w14:textId="77777777" w:rsidTr="00B81C70">
        <w:trPr>
          <w:cantSplit/>
          <w:trHeight w:val="693"/>
          <w:jc w:val="center"/>
        </w:trPr>
        <w:tc>
          <w:tcPr>
            <w:tcW w:w="700" w:type="dxa"/>
            <w:tcBorders>
              <w:top w:val="single" w:sz="4" w:space="0" w:color="auto"/>
            </w:tcBorders>
          </w:tcPr>
          <w:p w14:paraId="6C4246A3" w14:textId="77777777" w:rsidR="00E57E4D" w:rsidRPr="00F87E2E" w:rsidRDefault="00E57E4D" w:rsidP="00B81C70">
            <w:pPr>
              <w:pStyle w:val="-4"/>
              <w:rPr>
                <w:szCs w:val="24"/>
              </w:rPr>
            </w:pPr>
          </w:p>
        </w:tc>
        <w:tc>
          <w:tcPr>
            <w:tcW w:w="854" w:type="dxa"/>
            <w:tcBorders>
              <w:top w:val="single" w:sz="4" w:space="0" w:color="auto"/>
            </w:tcBorders>
          </w:tcPr>
          <w:p w14:paraId="459CC863" w14:textId="77777777" w:rsidR="00E57E4D" w:rsidRPr="00F87E2E" w:rsidRDefault="00E57E4D" w:rsidP="00B81C70">
            <w:pPr>
              <w:pStyle w:val="-4"/>
              <w:rPr>
                <w:szCs w:val="24"/>
              </w:rPr>
            </w:pPr>
          </w:p>
        </w:tc>
        <w:tc>
          <w:tcPr>
            <w:tcW w:w="840" w:type="dxa"/>
            <w:tcBorders>
              <w:top w:val="single" w:sz="4" w:space="0" w:color="auto"/>
            </w:tcBorders>
          </w:tcPr>
          <w:p w14:paraId="2AC04A78" w14:textId="77777777" w:rsidR="00E57E4D" w:rsidRPr="00F87E2E" w:rsidRDefault="00E57E4D" w:rsidP="00B81C70">
            <w:pPr>
              <w:pStyle w:val="-4"/>
              <w:rPr>
                <w:szCs w:val="24"/>
              </w:rPr>
            </w:pPr>
          </w:p>
        </w:tc>
        <w:tc>
          <w:tcPr>
            <w:tcW w:w="714" w:type="dxa"/>
            <w:tcBorders>
              <w:top w:val="single" w:sz="4" w:space="0" w:color="auto"/>
            </w:tcBorders>
          </w:tcPr>
          <w:p w14:paraId="2DF5A287" w14:textId="77777777" w:rsidR="00E57E4D" w:rsidRPr="00F87E2E" w:rsidRDefault="00E57E4D" w:rsidP="00B81C70">
            <w:pPr>
              <w:pStyle w:val="-4"/>
              <w:rPr>
                <w:szCs w:val="24"/>
              </w:rPr>
            </w:pPr>
          </w:p>
        </w:tc>
        <w:tc>
          <w:tcPr>
            <w:tcW w:w="854" w:type="dxa"/>
            <w:tcBorders>
              <w:top w:val="single" w:sz="4" w:space="0" w:color="auto"/>
            </w:tcBorders>
          </w:tcPr>
          <w:p w14:paraId="4368F314" w14:textId="77777777" w:rsidR="00E57E4D" w:rsidRPr="00F87E2E" w:rsidRDefault="00E57E4D" w:rsidP="00B81C70">
            <w:pPr>
              <w:pStyle w:val="-4"/>
              <w:rPr>
                <w:szCs w:val="24"/>
              </w:rPr>
            </w:pPr>
          </w:p>
        </w:tc>
        <w:tc>
          <w:tcPr>
            <w:tcW w:w="1414" w:type="dxa"/>
            <w:tcBorders>
              <w:top w:val="single" w:sz="4" w:space="0" w:color="auto"/>
            </w:tcBorders>
          </w:tcPr>
          <w:p w14:paraId="2C421E88" w14:textId="77777777" w:rsidR="00E57E4D" w:rsidRPr="00F87E2E" w:rsidRDefault="00E57E4D" w:rsidP="00B81C70">
            <w:pPr>
              <w:pStyle w:val="-4"/>
              <w:rPr>
                <w:szCs w:val="24"/>
              </w:rPr>
            </w:pPr>
          </w:p>
        </w:tc>
        <w:tc>
          <w:tcPr>
            <w:tcW w:w="1273" w:type="dxa"/>
            <w:tcBorders>
              <w:top w:val="single" w:sz="4" w:space="0" w:color="auto"/>
            </w:tcBorders>
          </w:tcPr>
          <w:p w14:paraId="7F9A2031" w14:textId="77777777" w:rsidR="00E57E4D" w:rsidRPr="00F87E2E" w:rsidRDefault="00E57E4D" w:rsidP="00B81C70">
            <w:pPr>
              <w:pStyle w:val="-4"/>
              <w:rPr>
                <w:szCs w:val="24"/>
              </w:rPr>
            </w:pPr>
          </w:p>
        </w:tc>
        <w:tc>
          <w:tcPr>
            <w:tcW w:w="1358" w:type="dxa"/>
            <w:tcBorders>
              <w:top w:val="single" w:sz="4" w:space="0" w:color="auto"/>
            </w:tcBorders>
          </w:tcPr>
          <w:p w14:paraId="56D2015E" w14:textId="77777777" w:rsidR="00E57E4D" w:rsidRPr="00F87E2E" w:rsidRDefault="00E57E4D" w:rsidP="00B81C70">
            <w:pPr>
              <w:pStyle w:val="-4"/>
              <w:rPr>
                <w:szCs w:val="24"/>
              </w:rPr>
            </w:pPr>
          </w:p>
        </w:tc>
        <w:tc>
          <w:tcPr>
            <w:tcW w:w="1417" w:type="dxa"/>
            <w:tcBorders>
              <w:top w:val="single" w:sz="4" w:space="0" w:color="auto"/>
            </w:tcBorders>
          </w:tcPr>
          <w:p w14:paraId="518B5FDE" w14:textId="77777777" w:rsidR="00E57E4D" w:rsidRPr="00F87E2E" w:rsidRDefault="00E57E4D" w:rsidP="00B81C70">
            <w:pPr>
              <w:pStyle w:val="af2"/>
              <w:rPr>
                <w:szCs w:val="24"/>
              </w:rPr>
            </w:pPr>
          </w:p>
        </w:tc>
        <w:tc>
          <w:tcPr>
            <w:tcW w:w="917" w:type="dxa"/>
            <w:tcBorders>
              <w:top w:val="single" w:sz="4" w:space="0" w:color="auto"/>
            </w:tcBorders>
          </w:tcPr>
          <w:p w14:paraId="6AE9B6FD" w14:textId="77777777" w:rsidR="00E57E4D" w:rsidRPr="00F87E2E" w:rsidRDefault="00E57E4D" w:rsidP="00B81C70">
            <w:pPr>
              <w:pStyle w:val="af2"/>
              <w:jc w:val="center"/>
              <w:rPr>
                <w:szCs w:val="24"/>
              </w:rPr>
            </w:pPr>
          </w:p>
        </w:tc>
      </w:tr>
      <w:tr w:rsidR="00E57E4D" w14:paraId="0D591E47" w14:textId="77777777" w:rsidTr="00B81C70">
        <w:trPr>
          <w:cantSplit/>
          <w:trHeight w:val="10506"/>
          <w:jc w:val="center"/>
        </w:trPr>
        <w:tc>
          <w:tcPr>
            <w:tcW w:w="700" w:type="dxa"/>
            <w:vAlign w:val="center"/>
          </w:tcPr>
          <w:p w14:paraId="51B157B6" w14:textId="77777777" w:rsidR="00E57E4D" w:rsidRDefault="00E57E4D" w:rsidP="00B81C70">
            <w:pPr>
              <w:pStyle w:val="-4"/>
            </w:pPr>
          </w:p>
        </w:tc>
        <w:tc>
          <w:tcPr>
            <w:tcW w:w="854" w:type="dxa"/>
            <w:vAlign w:val="center"/>
          </w:tcPr>
          <w:p w14:paraId="1B7ED51C" w14:textId="77777777" w:rsidR="00E57E4D" w:rsidRPr="004C7E38" w:rsidRDefault="00E57E4D" w:rsidP="00B81C70">
            <w:pPr>
              <w:pStyle w:val="-4"/>
            </w:pPr>
          </w:p>
        </w:tc>
        <w:tc>
          <w:tcPr>
            <w:tcW w:w="840" w:type="dxa"/>
            <w:vAlign w:val="center"/>
          </w:tcPr>
          <w:p w14:paraId="6BC24D8A" w14:textId="77777777" w:rsidR="00E57E4D" w:rsidRPr="004C7E38" w:rsidRDefault="00E57E4D" w:rsidP="00B81C70">
            <w:pPr>
              <w:pStyle w:val="-4"/>
            </w:pPr>
          </w:p>
        </w:tc>
        <w:tc>
          <w:tcPr>
            <w:tcW w:w="714" w:type="dxa"/>
            <w:vAlign w:val="center"/>
          </w:tcPr>
          <w:p w14:paraId="18259415" w14:textId="77777777" w:rsidR="00E57E4D" w:rsidRPr="004C7E38" w:rsidRDefault="00E57E4D" w:rsidP="00B81C70">
            <w:pPr>
              <w:pStyle w:val="-4"/>
            </w:pPr>
          </w:p>
        </w:tc>
        <w:tc>
          <w:tcPr>
            <w:tcW w:w="854" w:type="dxa"/>
            <w:vAlign w:val="center"/>
          </w:tcPr>
          <w:p w14:paraId="74AEA14C" w14:textId="77777777" w:rsidR="00E57E4D" w:rsidRPr="004C7E38" w:rsidRDefault="00E57E4D" w:rsidP="00B81C70">
            <w:pPr>
              <w:pStyle w:val="-4"/>
            </w:pPr>
          </w:p>
        </w:tc>
        <w:tc>
          <w:tcPr>
            <w:tcW w:w="1414" w:type="dxa"/>
            <w:vAlign w:val="center"/>
          </w:tcPr>
          <w:p w14:paraId="6A6EDF3C" w14:textId="77777777" w:rsidR="00E57E4D" w:rsidRDefault="00E57E4D" w:rsidP="00B81C70">
            <w:pPr>
              <w:pStyle w:val="-4"/>
            </w:pPr>
          </w:p>
        </w:tc>
        <w:tc>
          <w:tcPr>
            <w:tcW w:w="1273" w:type="dxa"/>
            <w:vAlign w:val="center"/>
          </w:tcPr>
          <w:p w14:paraId="3A77001A" w14:textId="77777777" w:rsidR="00E57E4D" w:rsidRDefault="00E57E4D" w:rsidP="00B81C70">
            <w:pPr>
              <w:pStyle w:val="-4"/>
            </w:pPr>
          </w:p>
        </w:tc>
        <w:tc>
          <w:tcPr>
            <w:tcW w:w="1358" w:type="dxa"/>
            <w:vAlign w:val="center"/>
          </w:tcPr>
          <w:p w14:paraId="024BB03A" w14:textId="77777777" w:rsidR="00E57E4D" w:rsidRDefault="00E57E4D" w:rsidP="00B81C70">
            <w:pPr>
              <w:pStyle w:val="-4"/>
            </w:pPr>
          </w:p>
        </w:tc>
        <w:tc>
          <w:tcPr>
            <w:tcW w:w="1417" w:type="dxa"/>
            <w:vAlign w:val="center"/>
          </w:tcPr>
          <w:p w14:paraId="2CB45F30" w14:textId="77777777" w:rsidR="00E57E4D" w:rsidRDefault="00E57E4D" w:rsidP="00B81C70">
            <w:pPr>
              <w:pStyle w:val="-4"/>
            </w:pPr>
          </w:p>
        </w:tc>
        <w:tc>
          <w:tcPr>
            <w:tcW w:w="917" w:type="dxa"/>
            <w:vAlign w:val="center"/>
          </w:tcPr>
          <w:p w14:paraId="1EB47E2C" w14:textId="77777777" w:rsidR="00E57E4D" w:rsidRDefault="00E57E4D" w:rsidP="00B81C70">
            <w:pPr>
              <w:pStyle w:val="-4"/>
            </w:pPr>
          </w:p>
        </w:tc>
      </w:tr>
    </w:tbl>
    <w:p w14:paraId="29BD3A01" w14:textId="77777777" w:rsidR="005429F1" w:rsidRDefault="005429F1" w:rsidP="0080618D">
      <w:pPr>
        <w:pStyle w:val="af2"/>
      </w:pPr>
    </w:p>
    <w:sectPr w:rsidR="005429F1" w:rsidSect="00FF14EF">
      <w:headerReference w:type="even" r:id="rId58"/>
      <w:headerReference w:type="default" r:id="rId59"/>
      <w:footerReference w:type="even" r:id="rId60"/>
      <w:headerReference w:type="first" r:id="rId61"/>
      <w:footerReference w:type="first" r:id="rId62"/>
      <w:pgSz w:w="11906" w:h="16838"/>
      <w:pgMar w:top="1250"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E5BDE" w14:textId="77777777" w:rsidR="00BA6EFE" w:rsidRDefault="00BA6EFE">
      <w:r>
        <w:separator/>
      </w:r>
    </w:p>
    <w:p w14:paraId="0DC7531B" w14:textId="77777777" w:rsidR="00BA6EFE" w:rsidRDefault="00BA6EFE"/>
  </w:endnote>
  <w:endnote w:type="continuationSeparator" w:id="0">
    <w:p w14:paraId="53261200" w14:textId="77777777" w:rsidR="00BA6EFE" w:rsidRDefault="00BA6EFE">
      <w:r>
        <w:continuationSeparator/>
      </w:r>
    </w:p>
    <w:p w14:paraId="768D76B8" w14:textId="77777777" w:rsidR="00BA6EFE" w:rsidRDefault="00BA6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6C0CA" w14:textId="77777777" w:rsidR="00B81C70" w:rsidRDefault="00B81C7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4</w:t>
    </w:r>
    <w:r>
      <w:rPr>
        <w:rStyle w:val="a9"/>
      </w:rPr>
      <w:fldChar w:fldCharType="end"/>
    </w:r>
  </w:p>
  <w:p w14:paraId="1ADED2DC" w14:textId="77777777" w:rsidR="00B81C70" w:rsidRDefault="00B81C7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35936" w14:textId="77777777" w:rsidR="00B81C70" w:rsidRPr="00F32A53" w:rsidRDefault="00B81C70" w:rsidP="009F7F37">
    <w:pPr>
      <w:pStyle w:val="af4"/>
      <w:rPr>
        <w:lang w:val="ru-RU"/>
      </w:rPr>
    </w:pPr>
    <w:r>
      <w:rPr>
        <w:noProof/>
        <w:lang w:val="ru-RU"/>
      </w:rP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8361A" w14:textId="77777777" w:rsidR="00B81C70" w:rsidRDefault="00B81C7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4</w:t>
    </w:r>
    <w:r>
      <w:rPr>
        <w:rStyle w:val="a9"/>
      </w:rPr>
      <w:fldChar w:fldCharType="end"/>
    </w:r>
  </w:p>
  <w:p w14:paraId="12206D3F" w14:textId="77777777" w:rsidR="00B81C70" w:rsidRDefault="00B81C70">
    <w:pPr>
      <w:ind w:right="360"/>
    </w:pPr>
  </w:p>
  <w:p w14:paraId="010BCFA6" w14:textId="77777777" w:rsidR="00B81C70" w:rsidRDefault="00B81C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82B0B" w14:textId="77777777" w:rsidR="00B81C70" w:rsidRPr="006C1307" w:rsidRDefault="00B81C70" w:rsidP="006C13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95F52" w14:textId="77777777" w:rsidR="00BA6EFE" w:rsidRDefault="00BA6EFE">
      <w:r>
        <w:separator/>
      </w:r>
    </w:p>
    <w:p w14:paraId="380AC067" w14:textId="77777777" w:rsidR="00BA6EFE" w:rsidRDefault="00BA6EFE"/>
  </w:footnote>
  <w:footnote w:type="continuationSeparator" w:id="0">
    <w:p w14:paraId="58F388AC" w14:textId="77777777" w:rsidR="00BA6EFE" w:rsidRDefault="00BA6EFE">
      <w:r>
        <w:continuationSeparator/>
      </w:r>
    </w:p>
    <w:p w14:paraId="11CF0A80" w14:textId="77777777" w:rsidR="00BA6EFE" w:rsidRDefault="00BA6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3F6E2" w14:textId="77777777" w:rsidR="00B81C70" w:rsidRDefault="00B81C70">
    <w:pPr>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1132B98" w14:textId="77777777" w:rsidR="00B81C70" w:rsidRDefault="00B81C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03E93" w14:textId="77777777" w:rsidR="00B81C70" w:rsidRDefault="00B81C70" w:rsidP="009F7F37">
    <w:pPr>
      <w:pStyle w:val="af4"/>
    </w:pPr>
    <w:r w:rsidRPr="009F7F37">
      <w:t xml:space="preserve">- </w:t>
    </w:r>
    <w:r>
      <w:rPr>
        <w:noProof/>
      </w:rPr>
      <w:fldChar w:fldCharType="begin"/>
    </w:r>
    <w:r>
      <w:rPr>
        <w:noProof/>
      </w:rPr>
      <w:instrText xml:space="preserve"> PAGE   \* MERGEFORMAT </w:instrText>
    </w:r>
    <w:r>
      <w:rPr>
        <w:noProof/>
      </w:rPr>
      <w:fldChar w:fldCharType="separate"/>
    </w:r>
    <w:r>
      <w:rPr>
        <w:noProof/>
      </w:rPr>
      <w:t>14</w:t>
    </w:r>
    <w:r>
      <w:rPr>
        <w:noProof/>
      </w:rPr>
      <w:fldChar w:fldCharType="end"/>
    </w:r>
    <w:r w:rsidRPr="009F7F37">
      <w:t xml:space="preserve"> -</w:t>
    </w:r>
  </w:p>
  <w:p w14:paraId="0F7D5BC8" w14:textId="77777777" w:rsidR="00B81C70" w:rsidRDefault="00B81C70" w:rsidP="009F7F37">
    <w:pPr>
      <w:pStyle w:val="af4"/>
    </w:pPr>
  </w:p>
  <w:p w14:paraId="5736BAFB" w14:textId="77777777" w:rsidR="00B81C70" w:rsidRDefault="00B81C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3A5AC" w14:textId="77777777" w:rsidR="00B81C70" w:rsidRDefault="00B81C70" w:rsidP="0067484D">
    <w:pPr>
      <w:pStyle w:val="affff4"/>
      <w:rPr>
        <w:lang w:val="en-US"/>
      </w:rPr>
    </w:pPr>
  </w:p>
  <w:p w14:paraId="02B76E43" w14:textId="77777777" w:rsidR="00B81C70" w:rsidRPr="0067484D" w:rsidRDefault="00B81C70" w:rsidP="0067484D">
    <w:pPr>
      <w:pStyle w:val="affff4"/>
    </w:pPr>
    <w:r>
      <w:rPr>
        <w:noProof/>
        <w:lang w:eastAsia="ru-RU" w:bidi="ar-SA"/>
      </w:rPr>
      <mc:AlternateContent>
        <mc:Choice Requires="wps">
          <w:drawing>
            <wp:anchor distT="0" distB="0" distL="114300" distR="114300" simplePos="0" relativeHeight="251659264" behindDoc="0" locked="1" layoutInCell="1" allowOverlap="1" wp14:anchorId="34F31824" wp14:editId="6CF1FF02">
              <wp:simplePos x="0" y="0"/>
              <wp:positionH relativeFrom="page">
                <wp:posOffset>194310</wp:posOffset>
              </wp:positionH>
              <wp:positionV relativeFrom="page">
                <wp:posOffset>407670</wp:posOffset>
              </wp:positionV>
              <wp:extent cx="2708275" cy="10174605"/>
              <wp:effectExtent l="3810" t="0" r="254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1017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B376D" w14:textId="77777777" w:rsidR="00B81C70" w:rsidRDefault="00B81C70"/>
                        <w:p w14:paraId="10BA1BD4" w14:textId="77777777" w:rsidR="00B81C70" w:rsidRDefault="00B81C70"/>
                        <w:p w14:paraId="4ECA5594" w14:textId="77777777" w:rsidR="00B81C70" w:rsidRDefault="00B81C70"/>
                        <w:p w14:paraId="4341E622" w14:textId="77777777" w:rsidR="00B81C70" w:rsidRDefault="00B81C70"/>
                        <w:p w14:paraId="5226783F" w14:textId="77777777" w:rsidR="00B81C70" w:rsidRDefault="00B81C70"/>
                        <w:p w14:paraId="28DFF72F" w14:textId="77777777" w:rsidR="00B81C70" w:rsidRDefault="00B81C70"/>
                        <w:p w14:paraId="331A87F0" w14:textId="77777777" w:rsidR="00B81C70" w:rsidRDefault="00B81C70"/>
                        <w:p w14:paraId="1BDDCF11" w14:textId="77777777" w:rsidR="00B81C70" w:rsidRDefault="00B81C70"/>
                        <w:p w14:paraId="275D8097" w14:textId="77777777" w:rsidR="00B81C70" w:rsidRDefault="00B81C70"/>
                        <w:p w14:paraId="491AEA49" w14:textId="77777777" w:rsidR="00B81C70" w:rsidRDefault="00B81C70"/>
                        <w:p w14:paraId="289ACCA9" w14:textId="77777777" w:rsidR="00B81C70" w:rsidRDefault="00B81C70"/>
                        <w:p w14:paraId="55AA3693" w14:textId="77777777" w:rsidR="00B81C70" w:rsidRDefault="00B81C70"/>
                        <w:p w14:paraId="7DFC94AB" w14:textId="77777777" w:rsidR="00B81C70" w:rsidRDefault="00B81C70"/>
                        <w:p w14:paraId="5DE05A35" w14:textId="77777777" w:rsidR="00B81C70" w:rsidRDefault="00B81C70"/>
                        <w:p w14:paraId="02F1874A" w14:textId="77777777" w:rsidR="00B81C70" w:rsidRDefault="00B81C70"/>
                        <w:p w14:paraId="06DFC1CE" w14:textId="77777777" w:rsidR="00B81C70" w:rsidRDefault="00B81C70"/>
                        <w:p w14:paraId="511ABDD9" w14:textId="77777777" w:rsidR="00B81C70" w:rsidRDefault="00B81C70"/>
                        <w:p w14:paraId="09F21FA4" w14:textId="77777777" w:rsidR="00B81C70" w:rsidRDefault="00B81C70"/>
                        <w:p w14:paraId="28B49DC3" w14:textId="77777777" w:rsidR="00B81C70" w:rsidRDefault="00B81C70"/>
                        <w:p w14:paraId="34150ABF" w14:textId="77777777" w:rsidR="00B81C70" w:rsidRDefault="00B81C70"/>
                        <w:p w14:paraId="264A111D" w14:textId="77777777" w:rsidR="00B81C70" w:rsidRDefault="00B81C70"/>
                        <w:p w14:paraId="027F4335" w14:textId="77777777" w:rsidR="00B81C70" w:rsidRDefault="00B81C70"/>
                        <w:p w14:paraId="6741E82C" w14:textId="77777777" w:rsidR="00B81C70" w:rsidRDefault="00B81C70"/>
                        <w:p w14:paraId="6674C85C" w14:textId="77777777" w:rsidR="00B81C70" w:rsidRDefault="00B81C70"/>
                        <w:tbl>
                          <w:tblPr>
                            <w:tblW w:w="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
                            <w:gridCol w:w="397"/>
                          </w:tblGrid>
                          <w:tr w:rsidR="00B81C70" w:rsidRPr="000F39CB" w14:paraId="52D0787E" w14:textId="77777777" w:rsidTr="0059061C">
                            <w:trPr>
                              <w:cantSplit/>
                              <w:trHeight w:val="1984"/>
                            </w:trPr>
                            <w:tc>
                              <w:tcPr>
                                <w:tcW w:w="283" w:type="dxa"/>
                                <w:textDirection w:val="btLr"/>
                                <w:vAlign w:val="center"/>
                              </w:tcPr>
                              <w:p w14:paraId="2937633D" w14:textId="77777777" w:rsidR="00B81C70" w:rsidRPr="003D1FE3" w:rsidRDefault="00B81C70" w:rsidP="0059061C">
                                <w:pPr>
                                  <w:pStyle w:val="ad"/>
                                </w:pPr>
                                <w:r>
                                  <w:t>Подпись</w:t>
                                </w:r>
                                <w:r w:rsidRPr="003D1FE3">
                                  <w:t xml:space="preserve"> и дата</w:t>
                                </w:r>
                              </w:p>
                            </w:tc>
                            <w:tc>
                              <w:tcPr>
                                <w:tcW w:w="397" w:type="dxa"/>
                                <w:textDirection w:val="btLr"/>
                                <w:vAlign w:val="center"/>
                              </w:tcPr>
                              <w:p w14:paraId="4CE6F1A0" w14:textId="77777777" w:rsidR="00B81C70" w:rsidRPr="000F39CB" w:rsidRDefault="00B81C70" w:rsidP="0059061C">
                                <w:pPr>
                                  <w:pStyle w:val="af2"/>
                                  <w:ind w:left="113" w:right="113"/>
                                  <w:rPr>
                                    <w:rFonts w:eastAsiaTheme="minorHAnsi"/>
                                  </w:rPr>
                                </w:pPr>
                              </w:p>
                            </w:tc>
                          </w:tr>
                          <w:tr w:rsidR="00B81C70" w:rsidRPr="000F39CB" w14:paraId="4B2F7818" w14:textId="77777777" w:rsidTr="0059061C">
                            <w:trPr>
                              <w:cantSplit/>
                              <w:trHeight w:val="1417"/>
                            </w:trPr>
                            <w:tc>
                              <w:tcPr>
                                <w:tcW w:w="283" w:type="dxa"/>
                                <w:textDirection w:val="btLr"/>
                                <w:vAlign w:val="center"/>
                              </w:tcPr>
                              <w:p w14:paraId="22AB4CCC" w14:textId="77777777" w:rsidR="00B81C70" w:rsidRPr="003D1FE3" w:rsidRDefault="00B81C70" w:rsidP="0059061C">
                                <w:pPr>
                                  <w:pStyle w:val="ad"/>
                                </w:pPr>
                                <w:r w:rsidRPr="003D1FE3">
                                  <w:t>Инв. № дубл.</w:t>
                                </w:r>
                              </w:p>
                            </w:tc>
                            <w:tc>
                              <w:tcPr>
                                <w:tcW w:w="397" w:type="dxa"/>
                                <w:textDirection w:val="btLr"/>
                                <w:vAlign w:val="center"/>
                              </w:tcPr>
                              <w:p w14:paraId="20ADEB7A" w14:textId="77777777" w:rsidR="00B81C70" w:rsidRPr="000F39CB" w:rsidRDefault="00B81C70" w:rsidP="0059061C">
                                <w:pPr>
                                  <w:pStyle w:val="af2"/>
                                  <w:ind w:left="113" w:right="113"/>
                                  <w:rPr>
                                    <w:rFonts w:eastAsiaTheme="minorHAnsi"/>
                                  </w:rPr>
                                </w:pPr>
                              </w:p>
                            </w:tc>
                          </w:tr>
                          <w:tr w:rsidR="00B81C70" w:rsidRPr="000F39CB" w14:paraId="3CBBE0DE" w14:textId="77777777" w:rsidTr="0059061C">
                            <w:trPr>
                              <w:cantSplit/>
                              <w:trHeight w:val="1417"/>
                            </w:trPr>
                            <w:tc>
                              <w:tcPr>
                                <w:tcW w:w="283" w:type="dxa"/>
                                <w:textDirection w:val="btLr"/>
                                <w:vAlign w:val="center"/>
                              </w:tcPr>
                              <w:p w14:paraId="771F0336" w14:textId="77777777" w:rsidR="00B81C70" w:rsidRPr="003D1FE3" w:rsidRDefault="00B81C70" w:rsidP="0059061C">
                                <w:pPr>
                                  <w:pStyle w:val="ad"/>
                                </w:pPr>
                                <w:r w:rsidRPr="003D1FE3">
                                  <w:t>Взам. инв. №</w:t>
                                </w:r>
                              </w:p>
                            </w:tc>
                            <w:tc>
                              <w:tcPr>
                                <w:tcW w:w="397" w:type="dxa"/>
                                <w:textDirection w:val="btLr"/>
                                <w:vAlign w:val="center"/>
                              </w:tcPr>
                              <w:p w14:paraId="7BCB2E4B" w14:textId="77777777" w:rsidR="00B81C70" w:rsidRPr="000F39CB" w:rsidRDefault="00B81C70" w:rsidP="0059061C">
                                <w:pPr>
                                  <w:pStyle w:val="af2"/>
                                  <w:ind w:left="113" w:right="113"/>
                                  <w:rPr>
                                    <w:rFonts w:eastAsiaTheme="minorHAnsi"/>
                                  </w:rPr>
                                </w:pPr>
                              </w:p>
                            </w:tc>
                          </w:tr>
                          <w:tr w:rsidR="00B81C70" w:rsidRPr="000F39CB" w14:paraId="242C8C74" w14:textId="77777777" w:rsidTr="0059061C">
                            <w:trPr>
                              <w:cantSplit/>
                              <w:trHeight w:val="1984"/>
                            </w:trPr>
                            <w:tc>
                              <w:tcPr>
                                <w:tcW w:w="283" w:type="dxa"/>
                                <w:tcBorders>
                                  <w:bottom w:val="single" w:sz="4" w:space="0" w:color="auto"/>
                                </w:tcBorders>
                                <w:textDirection w:val="btLr"/>
                                <w:vAlign w:val="center"/>
                              </w:tcPr>
                              <w:p w14:paraId="0EAE749A" w14:textId="77777777" w:rsidR="00B81C70" w:rsidRPr="003D1FE3" w:rsidRDefault="00B81C70" w:rsidP="0059061C">
                                <w:pPr>
                                  <w:pStyle w:val="ad"/>
                                </w:pPr>
                                <w:r>
                                  <w:t>Подпись</w:t>
                                </w:r>
                                <w:r w:rsidRPr="003D1FE3">
                                  <w:t xml:space="preserve"> и дата</w:t>
                                </w:r>
                              </w:p>
                            </w:tc>
                            <w:tc>
                              <w:tcPr>
                                <w:tcW w:w="397" w:type="dxa"/>
                                <w:tcBorders>
                                  <w:bottom w:val="single" w:sz="4" w:space="0" w:color="auto"/>
                                </w:tcBorders>
                                <w:textDirection w:val="btLr"/>
                                <w:vAlign w:val="center"/>
                              </w:tcPr>
                              <w:p w14:paraId="55BBE427" w14:textId="77777777" w:rsidR="00B81C70" w:rsidRPr="000F39CB" w:rsidRDefault="00B81C70" w:rsidP="0059061C">
                                <w:pPr>
                                  <w:pStyle w:val="af2"/>
                                  <w:ind w:left="113" w:right="113"/>
                                  <w:rPr>
                                    <w:rFonts w:eastAsiaTheme="minorHAnsi"/>
                                  </w:rPr>
                                </w:pPr>
                              </w:p>
                            </w:tc>
                          </w:tr>
                          <w:tr w:rsidR="00B81C70" w:rsidRPr="000F39CB" w14:paraId="7B065B13" w14:textId="77777777" w:rsidTr="0059061C">
                            <w:trPr>
                              <w:cantSplit/>
                              <w:trHeight w:val="1417"/>
                            </w:trPr>
                            <w:tc>
                              <w:tcPr>
                                <w:tcW w:w="283" w:type="dxa"/>
                                <w:tcBorders>
                                  <w:bottom w:val="single" w:sz="4" w:space="0" w:color="auto"/>
                                </w:tcBorders>
                                <w:textDirection w:val="btLr"/>
                                <w:vAlign w:val="center"/>
                              </w:tcPr>
                              <w:p w14:paraId="5C150146" w14:textId="77777777" w:rsidR="00B81C70" w:rsidRPr="003D1FE3" w:rsidRDefault="00B81C70" w:rsidP="0059061C">
                                <w:pPr>
                                  <w:pStyle w:val="ad"/>
                                </w:pPr>
                                <w:r w:rsidRPr="003D1FE3">
                                  <w:t>Инв. № подл.</w:t>
                                </w:r>
                              </w:p>
                            </w:tc>
                            <w:tc>
                              <w:tcPr>
                                <w:tcW w:w="397" w:type="dxa"/>
                                <w:tcBorders>
                                  <w:bottom w:val="single" w:sz="4" w:space="0" w:color="auto"/>
                                </w:tcBorders>
                                <w:textDirection w:val="btLr"/>
                                <w:vAlign w:val="center"/>
                              </w:tcPr>
                              <w:p w14:paraId="2CDED10B" w14:textId="77777777" w:rsidR="00B81C70" w:rsidRPr="000F39CB" w:rsidRDefault="00B81C70" w:rsidP="0059061C">
                                <w:pPr>
                                  <w:pStyle w:val="af2"/>
                                  <w:ind w:left="113" w:right="113"/>
                                  <w:rPr>
                                    <w:rFonts w:eastAsiaTheme="minorHAnsi"/>
                                  </w:rPr>
                                </w:pPr>
                              </w:p>
                            </w:tc>
                          </w:tr>
                        </w:tbl>
                        <w:p w14:paraId="3DE0DE11" w14:textId="77777777" w:rsidR="00B81C70" w:rsidRPr="00DA63F8" w:rsidRDefault="00B81C70" w:rsidP="0059061C">
                          <w:pPr>
                            <w:pStyle w:val="14"/>
                            <w:rPr>
                              <w:lang w:val="ru-R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31824" id="_x0000_t202" coordsize="21600,21600" o:spt="202" path="m,l,21600r21600,l21600,xe">
              <v:stroke joinstyle="miter"/>
              <v:path gradientshapeok="t" o:connecttype="rect"/>
            </v:shapetype>
            <v:shape id="Text Box 9" o:spid="_x0000_s1026" type="#_x0000_t202" style="position:absolute;left:0;text-align:left;margin-left:15.3pt;margin-top:32.1pt;width:213.25pt;height:801.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" filled="f" stroked="f">
              <v:textbox>
                <w:txbxContent>
                  <w:p w14:paraId="2EEB376D" w14:textId="77777777" w:rsidR="00B81C70" w:rsidRDefault="00B81C70"/>
                  <w:p w14:paraId="10BA1BD4" w14:textId="77777777" w:rsidR="00B81C70" w:rsidRDefault="00B81C70"/>
                  <w:p w14:paraId="4ECA5594" w14:textId="77777777" w:rsidR="00B81C70" w:rsidRDefault="00B81C70"/>
                  <w:p w14:paraId="4341E622" w14:textId="77777777" w:rsidR="00B81C70" w:rsidRDefault="00B81C70"/>
                  <w:p w14:paraId="5226783F" w14:textId="77777777" w:rsidR="00B81C70" w:rsidRDefault="00B81C70"/>
                  <w:p w14:paraId="28DFF72F" w14:textId="77777777" w:rsidR="00B81C70" w:rsidRDefault="00B81C70"/>
                  <w:p w14:paraId="331A87F0" w14:textId="77777777" w:rsidR="00B81C70" w:rsidRDefault="00B81C70"/>
                  <w:p w14:paraId="1BDDCF11" w14:textId="77777777" w:rsidR="00B81C70" w:rsidRDefault="00B81C70"/>
                  <w:p w14:paraId="275D8097" w14:textId="77777777" w:rsidR="00B81C70" w:rsidRDefault="00B81C70"/>
                  <w:p w14:paraId="491AEA49" w14:textId="77777777" w:rsidR="00B81C70" w:rsidRDefault="00B81C70"/>
                  <w:p w14:paraId="289ACCA9" w14:textId="77777777" w:rsidR="00B81C70" w:rsidRDefault="00B81C70"/>
                  <w:p w14:paraId="55AA3693" w14:textId="77777777" w:rsidR="00B81C70" w:rsidRDefault="00B81C70"/>
                  <w:p w14:paraId="7DFC94AB" w14:textId="77777777" w:rsidR="00B81C70" w:rsidRDefault="00B81C70"/>
                  <w:p w14:paraId="5DE05A35" w14:textId="77777777" w:rsidR="00B81C70" w:rsidRDefault="00B81C70"/>
                  <w:p w14:paraId="02F1874A" w14:textId="77777777" w:rsidR="00B81C70" w:rsidRDefault="00B81C70"/>
                  <w:p w14:paraId="06DFC1CE" w14:textId="77777777" w:rsidR="00B81C70" w:rsidRDefault="00B81C70"/>
                  <w:p w14:paraId="511ABDD9" w14:textId="77777777" w:rsidR="00B81C70" w:rsidRDefault="00B81C70"/>
                  <w:p w14:paraId="09F21FA4" w14:textId="77777777" w:rsidR="00B81C70" w:rsidRDefault="00B81C70"/>
                  <w:p w14:paraId="28B49DC3" w14:textId="77777777" w:rsidR="00B81C70" w:rsidRDefault="00B81C70"/>
                  <w:p w14:paraId="34150ABF" w14:textId="77777777" w:rsidR="00B81C70" w:rsidRDefault="00B81C70"/>
                  <w:p w14:paraId="264A111D" w14:textId="77777777" w:rsidR="00B81C70" w:rsidRDefault="00B81C70"/>
                  <w:p w14:paraId="027F4335" w14:textId="77777777" w:rsidR="00B81C70" w:rsidRDefault="00B81C70"/>
                  <w:p w14:paraId="6741E82C" w14:textId="77777777" w:rsidR="00B81C70" w:rsidRDefault="00B81C70"/>
                  <w:p w14:paraId="6674C85C" w14:textId="77777777" w:rsidR="00B81C70" w:rsidRDefault="00B81C70"/>
                  <w:tbl>
                    <w:tblPr>
                      <w:tblW w:w="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
                      <w:gridCol w:w="397"/>
                    </w:tblGrid>
                    <w:tr w:rsidR="00B81C70" w:rsidRPr="000F39CB" w14:paraId="52D0787E" w14:textId="77777777" w:rsidTr="0059061C">
                      <w:trPr>
                        <w:cantSplit/>
                        <w:trHeight w:val="1984"/>
                      </w:trPr>
                      <w:tc>
                        <w:tcPr>
                          <w:tcW w:w="283" w:type="dxa"/>
                          <w:textDirection w:val="btLr"/>
                          <w:vAlign w:val="center"/>
                        </w:tcPr>
                        <w:p w14:paraId="2937633D" w14:textId="77777777" w:rsidR="00B81C70" w:rsidRPr="003D1FE3" w:rsidRDefault="00B81C70" w:rsidP="0059061C">
                          <w:pPr>
                            <w:pStyle w:val="ad"/>
                          </w:pPr>
                          <w:r>
                            <w:t>Подпись</w:t>
                          </w:r>
                          <w:r w:rsidRPr="003D1FE3">
                            <w:t xml:space="preserve"> и дата</w:t>
                          </w:r>
                        </w:p>
                      </w:tc>
                      <w:tc>
                        <w:tcPr>
                          <w:tcW w:w="397" w:type="dxa"/>
                          <w:textDirection w:val="btLr"/>
                          <w:vAlign w:val="center"/>
                        </w:tcPr>
                        <w:p w14:paraId="4CE6F1A0" w14:textId="77777777" w:rsidR="00B81C70" w:rsidRPr="000F39CB" w:rsidRDefault="00B81C70" w:rsidP="0059061C">
                          <w:pPr>
                            <w:pStyle w:val="af2"/>
                            <w:ind w:left="113" w:right="113"/>
                            <w:rPr>
                              <w:rFonts w:eastAsiaTheme="minorHAnsi"/>
                            </w:rPr>
                          </w:pPr>
                        </w:p>
                      </w:tc>
                    </w:tr>
                    <w:tr w:rsidR="00B81C70" w:rsidRPr="000F39CB" w14:paraId="4B2F7818" w14:textId="77777777" w:rsidTr="0059061C">
                      <w:trPr>
                        <w:cantSplit/>
                        <w:trHeight w:val="1417"/>
                      </w:trPr>
                      <w:tc>
                        <w:tcPr>
                          <w:tcW w:w="283" w:type="dxa"/>
                          <w:textDirection w:val="btLr"/>
                          <w:vAlign w:val="center"/>
                        </w:tcPr>
                        <w:p w14:paraId="22AB4CCC" w14:textId="77777777" w:rsidR="00B81C70" w:rsidRPr="003D1FE3" w:rsidRDefault="00B81C70" w:rsidP="0059061C">
                          <w:pPr>
                            <w:pStyle w:val="ad"/>
                          </w:pPr>
                          <w:r w:rsidRPr="003D1FE3">
                            <w:t>Инв. № дубл.</w:t>
                          </w:r>
                        </w:p>
                      </w:tc>
                      <w:tc>
                        <w:tcPr>
                          <w:tcW w:w="397" w:type="dxa"/>
                          <w:textDirection w:val="btLr"/>
                          <w:vAlign w:val="center"/>
                        </w:tcPr>
                        <w:p w14:paraId="20ADEB7A" w14:textId="77777777" w:rsidR="00B81C70" w:rsidRPr="000F39CB" w:rsidRDefault="00B81C70" w:rsidP="0059061C">
                          <w:pPr>
                            <w:pStyle w:val="af2"/>
                            <w:ind w:left="113" w:right="113"/>
                            <w:rPr>
                              <w:rFonts w:eastAsiaTheme="minorHAnsi"/>
                            </w:rPr>
                          </w:pPr>
                        </w:p>
                      </w:tc>
                    </w:tr>
                    <w:tr w:rsidR="00B81C70" w:rsidRPr="000F39CB" w14:paraId="3CBBE0DE" w14:textId="77777777" w:rsidTr="0059061C">
                      <w:trPr>
                        <w:cantSplit/>
                        <w:trHeight w:val="1417"/>
                      </w:trPr>
                      <w:tc>
                        <w:tcPr>
                          <w:tcW w:w="283" w:type="dxa"/>
                          <w:textDirection w:val="btLr"/>
                          <w:vAlign w:val="center"/>
                        </w:tcPr>
                        <w:p w14:paraId="771F0336" w14:textId="77777777" w:rsidR="00B81C70" w:rsidRPr="003D1FE3" w:rsidRDefault="00B81C70" w:rsidP="0059061C">
                          <w:pPr>
                            <w:pStyle w:val="ad"/>
                          </w:pPr>
                          <w:r w:rsidRPr="003D1FE3">
                            <w:t>Взам. инв. №</w:t>
                          </w:r>
                        </w:p>
                      </w:tc>
                      <w:tc>
                        <w:tcPr>
                          <w:tcW w:w="397" w:type="dxa"/>
                          <w:textDirection w:val="btLr"/>
                          <w:vAlign w:val="center"/>
                        </w:tcPr>
                        <w:p w14:paraId="7BCB2E4B" w14:textId="77777777" w:rsidR="00B81C70" w:rsidRPr="000F39CB" w:rsidRDefault="00B81C70" w:rsidP="0059061C">
                          <w:pPr>
                            <w:pStyle w:val="af2"/>
                            <w:ind w:left="113" w:right="113"/>
                            <w:rPr>
                              <w:rFonts w:eastAsiaTheme="minorHAnsi"/>
                            </w:rPr>
                          </w:pPr>
                        </w:p>
                      </w:tc>
                    </w:tr>
                    <w:tr w:rsidR="00B81C70" w:rsidRPr="000F39CB" w14:paraId="242C8C74" w14:textId="77777777" w:rsidTr="0059061C">
                      <w:trPr>
                        <w:cantSplit/>
                        <w:trHeight w:val="1984"/>
                      </w:trPr>
                      <w:tc>
                        <w:tcPr>
                          <w:tcW w:w="283" w:type="dxa"/>
                          <w:tcBorders>
                            <w:bottom w:val="single" w:sz="4" w:space="0" w:color="auto"/>
                          </w:tcBorders>
                          <w:textDirection w:val="btLr"/>
                          <w:vAlign w:val="center"/>
                        </w:tcPr>
                        <w:p w14:paraId="0EAE749A" w14:textId="77777777" w:rsidR="00B81C70" w:rsidRPr="003D1FE3" w:rsidRDefault="00B81C70" w:rsidP="0059061C">
                          <w:pPr>
                            <w:pStyle w:val="ad"/>
                          </w:pPr>
                          <w:r>
                            <w:t>Подпись</w:t>
                          </w:r>
                          <w:r w:rsidRPr="003D1FE3">
                            <w:t xml:space="preserve"> и дата</w:t>
                          </w:r>
                        </w:p>
                      </w:tc>
                      <w:tc>
                        <w:tcPr>
                          <w:tcW w:w="397" w:type="dxa"/>
                          <w:tcBorders>
                            <w:bottom w:val="single" w:sz="4" w:space="0" w:color="auto"/>
                          </w:tcBorders>
                          <w:textDirection w:val="btLr"/>
                          <w:vAlign w:val="center"/>
                        </w:tcPr>
                        <w:p w14:paraId="55BBE427" w14:textId="77777777" w:rsidR="00B81C70" w:rsidRPr="000F39CB" w:rsidRDefault="00B81C70" w:rsidP="0059061C">
                          <w:pPr>
                            <w:pStyle w:val="af2"/>
                            <w:ind w:left="113" w:right="113"/>
                            <w:rPr>
                              <w:rFonts w:eastAsiaTheme="minorHAnsi"/>
                            </w:rPr>
                          </w:pPr>
                        </w:p>
                      </w:tc>
                    </w:tr>
                    <w:tr w:rsidR="00B81C70" w:rsidRPr="000F39CB" w14:paraId="7B065B13" w14:textId="77777777" w:rsidTr="0059061C">
                      <w:trPr>
                        <w:cantSplit/>
                        <w:trHeight w:val="1417"/>
                      </w:trPr>
                      <w:tc>
                        <w:tcPr>
                          <w:tcW w:w="283" w:type="dxa"/>
                          <w:tcBorders>
                            <w:bottom w:val="single" w:sz="4" w:space="0" w:color="auto"/>
                          </w:tcBorders>
                          <w:textDirection w:val="btLr"/>
                          <w:vAlign w:val="center"/>
                        </w:tcPr>
                        <w:p w14:paraId="5C150146" w14:textId="77777777" w:rsidR="00B81C70" w:rsidRPr="003D1FE3" w:rsidRDefault="00B81C70" w:rsidP="0059061C">
                          <w:pPr>
                            <w:pStyle w:val="ad"/>
                          </w:pPr>
                          <w:r w:rsidRPr="003D1FE3">
                            <w:t>Инв. № подл.</w:t>
                          </w:r>
                        </w:p>
                      </w:tc>
                      <w:tc>
                        <w:tcPr>
                          <w:tcW w:w="397" w:type="dxa"/>
                          <w:tcBorders>
                            <w:bottom w:val="single" w:sz="4" w:space="0" w:color="auto"/>
                          </w:tcBorders>
                          <w:textDirection w:val="btLr"/>
                          <w:vAlign w:val="center"/>
                        </w:tcPr>
                        <w:p w14:paraId="2CDED10B" w14:textId="77777777" w:rsidR="00B81C70" w:rsidRPr="000F39CB" w:rsidRDefault="00B81C70" w:rsidP="0059061C">
                          <w:pPr>
                            <w:pStyle w:val="af2"/>
                            <w:ind w:left="113" w:right="113"/>
                            <w:rPr>
                              <w:rFonts w:eastAsiaTheme="minorHAnsi"/>
                            </w:rPr>
                          </w:pPr>
                        </w:p>
                      </w:tc>
                    </w:tr>
                  </w:tbl>
                  <w:p w14:paraId="3DE0DE11" w14:textId="77777777" w:rsidR="00B81C70" w:rsidRPr="00DA63F8" w:rsidRDefault="00B81C70" w:rsidP="0059061C">
                    <w:pPr>
                      <w:pStyle w:val="14"/>
                      <w:rPr>
                        <w:lang w:val="ru-RU"/>
                      </w:rPr>
                    </w:pPr>
                  </w:p>
                </w:txbxContent>
              </v:textbox>
              <w10:wrap anchorx="page" anchory="page"/>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39F7" w14:textId="77777777" w:rsidR="00B81C70" w:rsidRDefault="00B81C70">
    <w:pPr>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79C72B9" w14:textId="77777777" w:rsidR="00B81C70" w:rsidRDefault="00B81C70"/>
  <w:p w14:paraId="47EA13AD" w14:textId="77777777" w:rsidR="00B81C70" w:rsidRDefault="00B81C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1688"/>
      <w:docPartObj>
        <w:docPartGallery w:val="Page Numbers (Top of Page)"/>
        <w:docPartUnique/>
      </w:docPartObj>
    </w:sdtPr>
    <w:sdtContent>
      <w:p w14:paraId="2B65E226" w14:textId="77777777" w:rsidR="00B81C70" w:rsidRDefault="00B81C70" w:rsidP="009F7F37">
        <w:pPr>
          <w:pStyle w:val="af4"/>
        </w:pPr>
        <w:r w:rsidRPr="009F7F37">
          <w:t xml:space="preserve">- </w:t>
        </w:r>
        <w:r>
          <w:rPr>
            <w:noProof/>
          </w:rPr>
          <w:fldChar w:fldCharType="begin"/>
        </w:r>
        <w:r>
          <w:rPr>
            <w:noProof/>
          </w:rPr>
          <w:instrText xml:space="preserve"> PAGE   \* MERGEFORMAT </w:instrText>
        </w:r>
        <w:r>
          <w:rPr>
            <w:noProof/>
          </w:rPr>
          <w:fldChar w:fldCharType="separate"/>
        </w:r>
        <w:r>
          <w:rPr>
            <w:noProof/>
          </w:rPr>
          <w:t>51</w:t>
        </w:r>
        <w:r>
          <w:rPr>
            <w:noProof/>
          </w:rPr>
          <w:fldChar w:fldCharType="end"/>
        </w:r>
        <w:r w:rsidRPr="009F7F37">
          <w:t xml:space="preserve"> -</w:t>
        </w:r>
      </w:p>
    </w:sdtContent>
  </w:sdt>
  <w:p w14:paraId="7EA193F5" w14:textId="77777777" w:rsidR="00B81C70" w:rsidRPr="00423B98" w:rsidRDefault="00B81C70" w:rsidP="009F7F37">
    <w:pPr>
      <w:pStyle w:val="af4"/>
      <w:rPr>
        <w:lang w:val="ru-RU"/>
      </w:rPr>
    </w:pPr>
    <w:r>
      <w:rPr>
        <w:noProof/>
      </w:rPr>
      <w:fldChar w:fldCharType="begin"/>
    </w:r>
    <w:r>
      <w:rPr>
        <w:noProof/>
      </w:rPr>
      <w:instrText xml:space="preserve"> REF DecNum  \* MERGEFORMAT </w:instrText>
    </w:r>
    <w:r>
      <w:rPr>
        <w:noProof/>
      </w:rPr>
      <w:fldChar w:fldCharType="separate"/>
    </w:r>
    <w:r>
      <w:rPr>
        <w:noProof/>
      </w:rPr>
      <w:t>ВБМА.00352-01</w:t>
    </w:r>
    <w:r>
      <w:rPr>
        <w:noProof/>
      </w:rPr>
      <w:fldChar w:fldCharType="end"/>
    </w:r>
    <w:r>
      <w:t xml:space="preserve"> 12 01</w:t>
    </w:r>
  </w:p>
  <w:p w14:paraId="17B61B23" w14:textId="77777777" w:rsidR="00B81C70" w:rsidRDefault="00B81C70" w:rsidP="009F7F37">
    <w:pPr>
      <w:pStyle w:val="af4"/>
    </w:pPr>
  </w:p>
  <w:p w14:paraId="403BCE61" w14:textId="77777777" w:rsidR="00B81C70" w:rsidRDefault="00B81C7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9D138" w14:textId="77777777" w:rsidR="00B81C70" w:rsidRPr="00443F7E" w:rsidRDefault="00B81C70" w:rsidP="00443F7E">
    <w:pPr>
      <w:pStyle w:val="af4"/>
    </w:pPr>
    <w:r w:rsidRPr="00443F7E">
      <w:t xml:space="preserve">- </w:t>
    </w:r>
    <w:r>
      <w:rPr>
        <w:noProof/>
      </w:rPr>
      <w:fldChar w:fldCharType="begin"/>
    </w:r>
    <w:r>
      <w:rPr>
        <w:noProof/>
      </w:rPr>
      <w:instrText xml:space="preserve"> PAGE   \* MERGEFORMAT </w:instrText>
    </w:r>
    <w:r>
      <w:rPr>
        <w:noProof/>
      </w:rPr>
      <w:fldChar w:fldCharType="separate"/>
    </w:r>
    <w:r>
      <w:rPr>
        <w:noProof/>
      </w:rPr>
      <w:t>54</w:t>
    </w:r>
    <w:r>
      <w:rPr>
        <w:noProof/>
      </w:rPr>
      <w:fldChar w:fldCharType="end"/>
    </w:r>
    <w:r w:rsidRPr="00443F7E">
      <w:t xml:space="preserve"> -</w:t>
    </w:r>
  </w:p>
  <w:p w14:paraId="1BBC135C" w14:textId="77777777" w:rsidR="00B81C70" w:rsidRPr="009F7F37" w:rsidRDefault="00B81C70" w:rsidP="00443F7E">
    <w:pPr>
      <w:pStyle w:val="af4"/>
    </w:pPr>
  </w:p>
  <w:p w14:paraId="193F64E0" w14:textId="77777777" w:rsidR="00B81C70" w:rsidRDefault="00B81C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4"/>
    <w:lvl w:ilvl="0">
      <w:start w:val="1"/>
      <w:numFmt w:val="decimal"/>
      <w:lvlText w:val="%1)"/>
      <w:lvlJc w:val="left"/>
      <w:pPr>
        <w:tabs>
          <w:tab w:val="num" w:pos="0"/>
        </w:tabs>
        <w:ind w:left="1287" w:hanging="360"/>
      </w:pPr>
    </w:lvl>
  </w:abstractNum>
  <w:abstractNum w:abstractNumId="1" w15:restartNumberingAfterBreak="0">
    <w:nsid w:val="00000005"/>
    <w:multiLevelType w:val="singleLevel"/>
    <w:tmpl w:val="00000005"/>
    <w:name w:val="WW8Num5"/>
    <w:lvl w:ilvl="0">
      <w:start w:val="1"/>
      <w:numFmt w:val="decimal"/>
      <w:lvlText w:val="%1)"/>
      <w:lvlJc w:val="left"/>
      <w:pPr>
        <w:tabs>
          <w:tab w:val="num" w:pos="0"/>
        </w:tabs>
        <w:ind w:left="1287" w:hanging="360"/>
      </w:pPr>
    </w:lvl>
  </w:abstractNum>
  <w:abstractNum w:abstractNumId="2" w15:restartNumberingAfterBreak="0">
    <w:nsid w:val="0000000A"/>
    <w:multiLevelType w:val="multilevel"/>
    <w:tmpl w:val="0000000A"/>
    <w:name w:val="WW8Num16"/>
    <w:lvl w:ilvl="0">
      <w:start w:val="1"/>
      <w:numFmt w:val="decimal"/>
      <w:lvlText w:val="%1)"/>
      <w:lvlJc w:val="left"/>
      <w:pPr>
        <w:tabs>
          <w:tab w:val="num" w:pos="1440"/>
        </w:tabs>
        <w:ind w:left="1440" w:hanging="360"/>
      </w:pPr>
    </w:lvl>
    <w:lvl w:ilvl="1">
      <w:start w:val="1"/>
      <w:numFmt w:val="bullet"/>
      <w:lvlText w:val=""/>
      <w:lvlJc w:val="left"/>
      <w:pPr>
        <w:tabs>
          <w:tab w:val="num" w:pos="2160"/>
        </w:tabs>
        <w:ind w:left="2160" w:hanging="360"/>
      </w:pPr>
      <w:rPr>
        <w:rFonts w:ascii="Symbol" w:hAnsi="Symbol" w:cs="Symbol"/>
      </w:rPr>
    </w:lvl>
    <w:lvl w:ilvl="2">
      <w:start w:val="1"/>
      <w:numFmt w:val="lowerRoman"/>
      <w:lvlText w:val="%3."/>
      <w:lvlJc w:val="lef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lef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left"/>
      <w:pPr>
        <w:tabs>
          <w:tab w:val="num" w:pos="7200"/>
        </w:tabs>
        <w:ind w:left="7200" w:hanging="180"/>
      </w:pPr>
    </w:lvl>
  </w:abstractNum>
  <w:abstractNum w:abstractNumId="3" w15:restartNumberingAfterBreak="0">
    <w:nsid w:val="0000001C"/>
    <w:multiLevelType w:val="singleLevel"/>
    <w:tmpl w:val="0000001C"/>
    <w:name w:val="WW8Num39"/>
    <w:lvl w:ilvl="0">
      <w:start w:val="1"/>
      <w:numFmt w:val="bullet"/>
      <w:lvlText w:val=""/>
      <w:lvlJc w:val="left"/>
      <w:pPr>
        <w:tabs>
          <w:tab w:val="num" w:pos="1440"/>
        </w:tabs>
        <w:ind w:left="1440" w:hanging="360"/>
      </w:pPr>
      <w:rPr>
        <w:rFonts w:ascii="Symbol" w:hAnsi="Symbol" w:cs="Symbol"/>
      </w:rPr>
    </w:lvl>
  </w:abstractNum>
  <w:abstractNum w:abstractNumId="4" w15:restartNumberingAfterBreak="0">
    <w:nsid w:val="0000001E"/>
    <w:multiLevelType w:val="singleLevel"/>
    <w:tmpl w:val="0000001E"/>
    <w:name w:val="WW8Num41"/>
    <w:lvl w:ilvl="0">
      <w:start w:val="1"/>
      <w:numFmt w:val="bullet"/>
      <w:lvlText w:val=""/>
      <w:lvlJc w:val="left"/>
      <w:pPr>
        <w:tabs>
          <w:tab w:val="num" w:pos="1429"/>
        </w:tabs>
        <w:ind w:left="1429" w:hanging="360"/>
      </w:pPr>
      <w:rPr>
        <w:rFonts w:ascii="Symbol" w:hAnsi="Symbol" w:cs="Symbol"/>
      </w:rPr>
    </w:lvl>
  </w:abstractNum>
  <w:abstractNum w:abstractNumId="5" w15:restartNumberingAfterBreak="0">
    <w:nsid w:val="03F73C25"/>
    <w:multiLevelType w:val="hybridMultilevel"/>
    <w:tmpl w:val="2A9641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4F0096C"/>
    <w:multiLevelType w:val="multilevel"/>
    <w:tmpl w:val="9C9CADEC"/>
    <w:lvl w:ilvl="0">
      <w:start w:val="1"/>
      <w:numFmt w:val="decimal"/>
      <w:pStyle w:val="-"/>
      <w:suff w:val="space"/>
      <w:lvlText w:val="%1."/>
      <w:lvlJc w:val="left"/>
      <w:pPr>
        <w:ind w:left="720" w:hanging="360"/>
      </w:pPr>
      <w:rPr>
        <w:rFonts w:hint="default"/>
      </w:rPr>
    </w:lvl>
    <w:lvl w:ilvl="1">
      <w:start w:val="1"/>
      <w:numFmt w:val="decimal"/>
      <w:pStyle w:val="-0"/>
      <w:suff w:val="space"/>
      <w:lvlText w:val="%1.%2."/>
      <w:lvlJc w:val="left"/>
      <w:pPr>
        <w:ind w:left="1440" w:hanging="589"/>
      </w:pPr>
      <w:rPr>
        <w:rFonts w:hint="default"/>
      </w:rPr>
    </w:lvl>
    <w:lvl w:ilvl="2">
      <w:start w:val="1"/>
      <w:numFmt w:val="decimal"/>
      <w:pStyle w:val="-1"/>
      <w:suff w:val="space"/>
      <w:lvlText w:val="%1.%2.%3."/>
      <w:lvlJc w:val="left"/>
      <w:pPr>
        <w:ind w:left="1440" w:hanging="589"/>
      </w:pPr>
      <w:rPr>
        <w:rFonts w:hint="default"/>
      </w:rPr>
    </w:lvl>
    <w:lvl w:ilvl="3">
      <w:start w:val="1"/>
      <w:numFmt w:val="decimal"/>
      <w:pStyle w:val="-2"/>
      <w:suff w:val="space"/>
      <w:lvlText w:val="%1.%2.%3.%4."/>
      <w:lvlJc w:val="left"/>
      <w:pPr>
        <w:ind w:left="1440" w:hanging="589"/>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5A66189"/>
    <w:multiLevelType w:val="multilevel"/>
    <w:tmpl w:val="241A83D0"/>
    <w:lvl w:ilvl="0">
      <w:start w:val="1"/>
      <w:numFmt w:val="decimal"/>
      <w:pStyle w:val="1"/>
      <w:suff w:val="space"/>
      <w:lvlText w:val="Приложение %1"/>
      <w:lvlJc w:val="left"/>
      <w:pPr>
        <w:ind w:left="0" w:firstLine="7655"/>
      </w:pPr>
      <w:rPr>
        <w:rFonts w:hint="default"/>
        <w:position w:val="0"/>
      </w:rPr>
    </w:lvl>
    <w:lvl w:ilvl="1">
      <w:start w:val="1"/>
      <w:numFmt w:val="decimal"/>
      <w:pStyle w:val="2"/>
      <w:suff w:val="space"/>
      <w:lvlText w:val="П%1.%2."/>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П%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П%1.%2.%3.%4."/>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suff w:val="space"/>
      <w:lvlText w:val=""/>
      <w:lvlJc w:val="left"/>
      <w:pPr>
        <w:ind w:left="0" w:firstLine="709"/>
      </w:pPr>
      <w:rPr>
        <w:rFonts w:hint="default"/>
      </w:rPr>
    </w:lvl>
    <w:lvl w:ilvl="5">
      <w:start w:val="1"/>
      <w:numFmt w:val="none"/>
      <w:suff w:val="space"/>
      <w:lvlText w:val=""/>
      <w:lvlJc w:val="left"/>
      <w:pPr>
        <w:ind w:left="0" w:firstLine="709"/>
      </w:pPr>
      <w:rPr>
        <w:rFonts w:hint="default"/>
      </w:rPr>
    </w:lvl>
    <w:lvl w:ilvl="6">
      <w:start w:val="1"/>
      <w:numFmt w:val="none"/>
      <w:suff w:val="space"/>
      <w:lvlText w:val="%7"/>
      <w:lvlJc w:val="left"/>
      <w:pPr>
        <w:ind w:left="0" w:firstLine="709"/>
      </w:pPr>
      <w:rPr>
        <w:rFonts w:hint="default"/>
      </w:rPr>
    </w:lvl>
    <w:lvl w:ilvl="7">
      <w:start w:val="1"/>
      <w:numFmt w:val="none"/>
      <w:suff w:val="space"/>
      <w:lvlText w:val="%8"/>
      <w:lvlJc w:val="left"/>
      <w:pPr>
        <w:ind w:left="0" w:firstLine="709"/>
      </w:pPr>
      <w:rPr>
        <w:rFonts w:hint="default"/>
      </w:rPr>
    </w:lvl>
    <w:lvl w:ilvl="8">
      <w:start w:val="1"/>
      <w:numFmt w:val="none"/>
      <w:suff w:val="space"/>
      <w:lvlText w:val="%9"/>
      <w:lvlJc w:val="left"/>
      <w:pPr>
        <w:ind w:left="0" w:firstLine="709"/>
      </w:pPr>
      <w:rPr>
        <w:rFonts w:hint="default"/>
      </w:rPr>
    </w:lvl>
  </w:abstractNum>
  <w:abstractNum w:abstractNumId="8" w15:restartNumberingAfterBreak="0">
    <w:nsid w:val="123D6A0D"/>
    <w:multiLevelType w:val="hybridMultilevel"/>
    <w:tmpl w:val="D20E0DFC"/>
    <w:lvl w:ilvl="0" w:tplc="E3C24FA8">
      <w:start w:val="1"/>
      <w:numFmt w:val="bullet"/>
      <w:pStyle w:val="20"/>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313E93"/>
    <w:multiLevelType w:val="hybridMultilevel"/>
    <w:tmpl w:val="93E060D6"/>
    <w:lvl w:ilvl="0" w:tplc="625CB8A4">
      <w:start w:val="1"/>
      <w:numFmt w:val="bullet"/>
      <w:pStyle w:val="2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BE3E64"/>
    <w:multiLevelType w:val="hybridMultilevel"/>
    <w:tmpl w:val="A1E8F414"/>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11" w15:restartNumberingAfterBreak="0">
    <w:nsid w:val="1B8F61D4"/>
    <w:multiLevelType w:val="hybridMultilevel"/>
    <w:tmpl w:val="49140158"/>
    <w:lvl w:ilvl="0" w:tplc="5E1CC95A">
      <w:start w:val="1"/>
      <w:numFmt w:val="decimal"/>
      <w:pStyle w:val="a"/>
      <w:suff w:val="space"/>
      <w:lvlText w:val="%1)"/>
      <w:lvlJc w:val="left"/>
      <w:pPr>
        <w:ind w:left="0" w:firstLine="709"/>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91057E"/>
    <w:multiLevelType w:val="hybridMultilevel"/>
    <w:tmpl w:val="D1008178"/>
    <w:lvl w:ilvl="0" w:tplc="8A149A54">
      <w:start w:val="1"/>
      <w:numFmt w:val="decimal"/>
      <w:pStyle w:val="a0"/>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D378B6"/>
    <w:multiLevelType w:val="multilevel"/>
    <w:tmpl w:val="341A4492"/>
    <w:lvl w:ilvl="0">
      <w:start w:val="1"/>
      <w:numFmt w:val="decimal"/>
      <w:pStyle w:val="10"/>
      <w:suff w:val="space"/>
      <w:lvlText w:val="%1."/>
      <w:lvlJc w:val="left"/>
      <w:pPr>
        <w:ind w:left="0" w:firstLine="0"/>
      </w:pPr>
      <w:rPr>
        <w:rFonts w:hint="default"/>
      </w:rPr>
    </w:lvl>
    <w:lvl w:ilvl="1">
      <w:start w:val="1"/>
      <w:numFmt w:val="decimal"/>
      <w:pStyle w:val="22"/>
      <w:suff w:val="space"/>
      <w:lvlText w:val="%1.%2."/>
      <w:lvlJc w:val="left"/>
      <w:pPr>
        <w:ind w:left="0" w:firstLine="709"/>
      </w:pPr>
      <w:rPr>
        <w:rFonts w:ascii="Times New Roman" w:hAnsi="Times New Roman" w:cs="Times New Roman" w:hint="default"/>
        <w:b w:val="0"/>
        <w:bCs w:val="0"/>
        <w:i w:val="0"/>
        <w:iCs w:val="0"/>
        <w:smallCaps w:val="0"/>
        <w:strike w:val="0"/>
        <w:dstrike w:val="0"/>
        <w:noProof w:val="0"/>
        <w:vanish w:val="0"/>
        <w:color w:val="000000"/>
        <w:spacing w:val="0"/>
        <w:kern w:val="0"/>
        <w:position w:val="0"/>
        <w:u w:val="none"/>
        <w:vertAlign w:val="baseline"/>
        <w:em w:val="none"/>
        <w:lang w:val="ru-RU"/>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0"/>
      <w:suff w:val="space"/>
      <w:lvlText w:val="%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CB669F"/>
    <w:multiLevelType w:val="hybridMultilevel"/>
    <w:tmpl w:val="7FB0EC88"/>
    <w:lvl w:ilvl="0" w:tplc="D048F146">
      <w:start w:val="1"/>
      <w:numFmt w:val="bullet"/>
      <w:pStyle w:val="-10"/>
      <w:suff w:val="space"/>
      <w:lvlText w:val=""/>
      <w:lvlJc w:val="left"/>
      <w:pPr>
        <w:ind w:left="0" w:firstLine="709"/>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start w:val="1"/>
      <w:numFmt w:val="bullet"/>
      <w:lvlText w:val=""/>
      <w:lvlJc w:val="left"/>
      <w:pPr>
        <w:ind w:left="2160" w:hanging="360"/>
      </w:pPr>
      <w:rPr>
        <w:rFonts w:ascii="Wingdings" w:hAnsi="Wingdings" w:hint="default"/>
      </w:rPr>
    </w:lvl>
    <w:lvl w:ilvl="3" w:tplc="0419000F">
      <w:start w:val="1"/>
      <w:numFmt w:val="bullet"/>
      <w:lvlText w:val=""/>
      <w:lvlJc w:val="left"/>
      <w:pPr>
        <w:ind w:left="2880" w:hanging="360"/>
      </w:pPr>
      <w:rPr>
        <w:rFonts w:ascii="Symbol" w:hAnsi="Symbol" w:hint="default"/>
      </w:rPr>
    </w:lvl>
    <w:lvl w:ilvl="4" w:tplc="04190019">
      <w:start w:val="1"/>
      <w:numFmt w:val="bullet"/>
      <w:lvlText w:val="o"/>
      <w:lvlJc w:val="left"/>
      <w:pPr>
        <w:ind w:left="3600" w:hanging="360"/>
      </w:pPr>
      <w:rPr>
        <w:rFonts w:ascii="Courier New" w:hAnsi="Courier New" w:cs="Courier New" w:hint="default"/>
      </w:rPr>
    </w:lvl>
    <w:lvl w:ilvl="5" w:tplc="0419001B">
      <w:start w:val="1"/>
      <w:numFmt w:val="bullet"/>
      <w:lvlText w:val=""/>
      <w:lvlJc w:val="left"/>
      <w:pPr>
        <w:ind w:left="4320" w:hanging="360"/>
      </w:pPr>
      <w:rPr>
        <w:rFonts w:ascii="Wingdings" w:hAnsi="Wingdings" w:hint="default"/>
      </w:rPr>
    </w:lvl>
    <w:lvl w:ilvl="6" w:tplc="0419000F">
      <w:start w:val="1"/>
      <w:numFmt w:val="bullet"/>
      <w:lvlText w:val=""/>
      <w:lvlJc w:val="left"/>
      <w:pPr>
        <w:ind w:left="5040" w:hanging="360"/>
      </w:pPr>
      <w:rPr>
        <w:rFonts w:ascii="Symbol" w:hAnsi="Symbol" w:hint="default"/>
      </w:rPr>
    </w:lvl>
    <w:lvl w:ilvl="7" w:tplc="04190019">
      <w:start w:val="1"/>
      <w:numFmt w:val="bullet"/>
      <w:lvlText w:val="o"/>
      <w:lvlJc w:val="left"/>
      <w:pPr>
        <w:ind w:left="5760" w:hanging="360"/>
      </w:pPr>
      <w:rPr>
        <w:rFonts w:ascii="Courier New" w:hAnsi="Courier New" w:cs="Courier New" w:hint="default"/>
      </w:rPr>
    </w:lvl>
    <w:lvl w:ilvl="8" w:tplc="0419001B">
      <w:start w:val="1"/>
      <w:numFmt w:val="bullet"/>
      <w:lvlText w:val=""/>
      <w:lvlJc w:val="left"/>
      <w:pPr>
        <w:ind w:left="6480" w:hanging="360"/>
      </w:pPr>
      <w:rPr>
        <w:rFonts w:ascii="Wingdings" w:hAnsi="Wingdings" w:hint="default"/>
      </w:rPr>
    </w:lvl>
  </w:abstractNum>
  <w:abstractNum w:abstractNumId="15" w15:restartNumberingAfterBreak="0">
    <w:nsid w:val="3F1A7E8E"/>
    <w:multiLevelType w:val="hybridMultilevel"/>
    <w:tmpl w:val="66D46178"/>
    <w:lvl w:ilvl="0" w:tplc="9558D0E4">
      <w:start w:val="1"/>
      <w:numFmt w:val="decimal"/>
      <w:pStyle w:val="11"/>
      <w:lvlText w:val="%1)"/>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BC3F22"/>
    <w:multiLevelType w:val="hybridMultilevel"/>
    <w:tmpl w:val="414452DA"/>
    <w:lvl w:ilvl="0" w:tplc="04190011">
      <w:start w:val="1"/>
      <w:numFmt w:val="bullet"/>
      <w:pStyle w:val="-20"/>
      <w:suff w:val="space"/>
      <w:lvlText w:val=""/>
      <w:lvlJc w:val="left"/>
      <w:pPr>
        <w:ind w:left="0" w:firstLine="992"/>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7" w15:restartNumberingAfterBreak="0">
    <w:nsid w:val="424D343E"/>
    <w:multiLevelType w:val="hybridMultilevel"/>
    <w:tmpl w:val="F1981BD8"/>
    <w:lvl w:ilvl="0" w:tplc="BEEABA80">
      <w:start w:val="1"/>
      <w:numFmt w:val="decimal"/>
      <w:pStyle w:val="a1"/>
      <w:suff w:val="space"/>
      <w:lvlText w:val="%1."/>
      <w:lvlJc w:val="left"/>
      <w:pPr>
        <w:ind w:left="0" w:firstLine="709"/>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8" w15:restartNumberingAfterBreak="0">
    <w:nsid w:val="4AFE433A"/>
    <w:multiLevelType w:val="hybridMultilevel"/>
    <w:tmpl w:val="6D9EDD2A"/>
    <w:lvl w:ilvl="0" w:tplc="F31E5B1C">
      <w:start w:val="1"/>
      <w:numFmt w:val="bullet"/>
      <w:lvlText w:val=""/>
      <w:lvlJc w:val="left"/>
      <w:pPr>
        <w:ind w:left="1778" w:hanging="360"/>
      </w:pPr>
      <w:rPr>
        <w:rFonts w:ascii="Symbol" w:hAnsi="Symbol" w:hint="default"/>
      </w:rPr>
    </w:lvl>
    <w:lvl w:ilvl="1" w:tplc="B9CE82DA">
      <w:start w:val="1"/>
      <w:numFmt w:val="bullet"/>
      <w:suff w:val="space"/>
      <w:lvlText w:val=""/>
      <w:lvlJc w:val="left"/>
      <w:pPr>
        <w:ind w:left="1352"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9CF2AC9"/>
    <w:multiLevelType w:val="hybridMultilevel"/>
    <w:tmpl w:val="243EA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68F13BC2"/>
    <w:multiLevelType w:val="hybridMultilevel"/>
    <w:tmpl w:val="E96ED462"/>
    <w:lvl w:ilvl="0" w:tplc="E556D2B0">
      <w:start w:val="1"/>
      <w:numFmt w:val="decimal"/>
      <w:pStyle w:val="a2"/>
      <w:suff w:val="space"/>
      <w:lvlText w:val="%1."/>
      <w:lvlJc w:val="left"/>
      <w:pPr>
        <w:ind w:left="0" w:firstLine="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1" w15:restartNumberingAfterBreak="0">
    <w:nsid w:val="6AD41FF8"/>
    <w:multiLevelType w:val="hybridMultilevel"/>
    <w:tmpl w:val="28F83868"/>
    <w:lvl w:ilvl="0" w:tplc="17E29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FA13C40"/>
    <w:multiLevelType w:val="hybridMultilevel"/>
    <w:tmpl w:val="5C50F240"/>
    <w:lvl w:ilvl="0" w:tplc="A5B8082C">
      <w:start w:val="1"/>
      <w:numFmt w:val="decimal"/>
      <w:pStyle w:val="a3"/>
      <w:suff w:val="nothing"/>
      <w:lvlText w:val="(%1)"/>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2D067C0"/>
    <w:multiLevelType w:val="hybridMultilevel"/>
    <w:tmpl w:val="9000B1D6"/>
    <w:lvl w:ilvl="0" w:tplc="BC9EA45E">
      <w:start w:val="1"/>
      <w:numFmt w:val="bullet"/>
      <w:pStyle w:val="-3"/>
      <w:suff w:val="space"/>
      <w:lvlText w:val=""/>
      <w:lvlJc w:val="left"/>
      <w:pPr>
        <w:ind w:left="0" w:firstLine="1276"/>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24" w15:restartNumberingAfterBreak="0">
    <w:nsid w:val="774E2FF9"/>
    <w:multiLevelType w:val="hybridMultilevel"/>
    <w:tmpl w:val="FF4472C8"/>
    <w:lvl w:ilvl="0" w:tplc="55CC0A64">
      <w:start w:val="1"/>
      <w:numFmt w:val="decimal"/>
      <w:lvlText w:val="%1)"/>
      <w:lvlJc w:val="left"/>
      <w:pPr>
        <w:ind w:left="417" w:hanging="360"/>
      </w:pPr>
      <w:rPr>
        <w:rFonts w:hint="default"/>
      </w:rPr>
    </w:lvl>
    <w:lvl w:ilvl="1" w:tplc="04190019" w:tentative="1">
      <w:start w:val="1"/>
      <w:numFmt w:val="lowerLetter"/>
      <w:lvlText w:val="%2."/>
      <w:lvlJc w:val="left"/>
      <w:pPr>
        <w:ind w:left="1137" w:hanging="360"/>
      </w:pPr>
    </w:lvl>
    <w:lvl w:ilvl="2" w:tplc="0419001B" w:tentative="1">
      <w:start w:val="1"/>
      <w:numFmt w:val="lowerRoman"/>
      <w:lvlText w:val="%3."/>
      <w:lvlJc w:val="right"/>
      <w:pPr>
        <w:ind w:left="1857" w:hanging="180"/>
      </w:pPr>
    </w:lvl>
    <w:lvl w:ilvl="3" w:tplc="0419000F" w:tentative="1">
      <w:start w:val="1"/>
      <w:numFmt w:val="decimal"/>
      <w:lvlText w:val="%4."/>
      <w:lvlJc w:val="left"/>
      <w:pPr>
        <w:ind w:left="2577" w:hanging="360"/>
      </w:pPr>
    </w:lvl>
    <w:lvl w:ilvl="4" w:tplc="04190019" w:tentative="1">
      <w:start w:val="1"/>
      <w:numFmt w:val="lowerLetter"/>
      <w:lvlText w:val="%5."/>
      <w:lvlJc w:val="left"/>
      <w:pPr>
        <w:ind w:left="3297" w:hanging="360"/>
      </w:pPr>
    </w:lvl>
    <w:lvl w:ilvl="5" w:tplc="0419001B" w:tentative="1">
      <w:start w:val="1"/>
      <w:numFmt w:val="lowerRoman"/>
      <w:lvlText w:val="%6."/>
      <w:lvlJc w:val="right"/>
      <w:pPr>
        <w:ind w:left="4017" w:hanging="180"/>
      </w:pPr>
    </w:lvl>
    <w:lvl w:ilvl="6" w:tplc="0419000F" w:tentative="1">
      <w:start w:val="1"/>
      <w:numFmt w:val="decimal"/>
      <w:lvlText w:val="%7."/>
      <w:lvlJc w:val="left"/>
      <w:pPr>
        <w:ind w:left="4737" w:hanging="360"/>
      </w:pPr>
    </w:lvl>
    <w:lvl w:ilvl="7" w:tplc="04190019" w:tentative="1">
      <w:start w:val="1"/>
      <w:numFmt w:val="lowerLetter"/>
      <w:lvlText w:val="%8."/>
      <w:lvlJc w:val="left"/>
      <w:pPr>
        <w:ind w:left="5457" w:hanging="360"/>
      </w:pPr>
    </w:lvl>
    <w:lvl w:ilvl="8" w:tplc="0419001B" w:tentative="1">
      <w:start w:val="1"/>
      <w:numFmt w:val="lowerRoman"/>
      <w:lvlText w:val="%9."/>
      <w:lvlJc w:val="right"/>
      <w:pPr>
        <w:ind w:left="6177" w:hanging="180"/>
      </w:pPr>
    </w:lvl>
  </w:abstractNum>
  <w:abstractNum w:abstractNumId="25" w15:restartNumberingAfterBreak="0">
    <w:nsid w:val="7FF51FDA"/>
    <w:multiLevelType w:val="hybridMultilevel"/>
    <w:tmpl w:val="5894AB0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4"/>
  </w:num>
  <w:num w:numId="4">
    <w:abstractNumId w:val="13"/>
  </w:num>
  <w:num w:numId="5">
    <w:abstractNumId w:val="14"/>
  </w:num>
  <w:num w:numId="6">
    <w:abstractNumId w:val="16"/>
  </w:num>
  <w:num w:numId="7">
    <w:abstractNumId w:val="23"/>
  </w:num>
  <w:num w:numId="8">
    <w:abstractNumId w:val="17"/>
  </w:num>
  <w:num w:numId="9">
    <w:abstractNumId w:val="20"/>
  </w:num>
  <w:num w:numId="10">
    <w:abstractNumId w:val="12"/>
  </w:num>
  <w:num w:numId="11">
    <w:abstractNumId w:val="13"/>
  </w:num>
  <w:num w:numId="12">
    <w:abstractNumId w:val="7"/>
  </w:num>
  <w:num w:numId="13">
    <w:abstractNumId w:val="22"/>
  </w:num>
  <w:num w:numId="14">
    <w:abstractNumId w:val="8"/>
  </w:num>
  <w:num w:numId="15">
    <w:abstractNumId w:val="9"/>
  </w:num>
  <w:num w:numId="16">
    <w:abstractNumId w:val="15"/>
  </w:num>
  <w:num w:numId="17">
    <w:abstractNumId w:val="11"/>
  </w:num>
  <w:num w:numId="18">
    <w:abstractNumId w:val="25"/>
  </w:num>
  <w:num w:numId="19">
    <w:abstractNumId w:val="11"/>
    <w:lvlOverride w:ilvl="0">
      <w:startOverride w:val="1"/>
    </w:lvlOverride>
  </w:num>
  <w:num w:numId="20">
    <w:abstractNumId w:val="21"/>
  </w:num>
  <w:num w:numId="21">
    <w:abstractNumId w:val="18"/>
  </w:num>
  <w:num w:numId="22">
    <w:abstractNumId w:val="5"/>
  </w:num>
  <w:num w:numId="23">
    <w:abstractNumId w:val="24"/>
  </w:num>
  <w:num w:numId="24">
    <w:abstractNumId w:val="19"/>
  </w:num>
  <w:num w:numId="2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ocumentProtection w:formatting="1" w:enforcement="0"/>
  <w:defaultTabStop w:val="708"/>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61B"/>
    <w:rsid w:val="00004319"/>
    <w:rsid w:val="00005C96"/>
    <w:rsid w:val="000067D8"/>
    <w:rsid w:val="000069CF"/>
    <w:rsid w:val="00007DF0"/>
    <w:rsid w:val="000135B2"/>
    <w:rsid w:val="00013C2E"/>
    <w:rsid w:val="00014CC9"/>
    <w:rsid w:val="0001546E"/>
    <w:rsid w:val="00016C5A"/>
    <w:rsid w:val="0001763E"/>
    <w:rsid w:val="00017FCF"/>
    <w:rsid w:val="00022796"/>
    <w:rsid w:val="00023E2B"/>
    <w:rsid w:val="00024A00"/>
    <w:rsid w:val="00025F61"/>
    <w:rsid w:val="000310DB"/>
    <w:rsid w:val="0003147E"/>
    <w:rsid w:val="0003186E"/>
    <w:rsid w:val="00031E50"/>
    <w:rsid w:val="0003410B"/>
    <w:rsid w:val="00035574"/>
    <w:rsid w:val="000365B6"/>
    <w:rsid w:val="00040ABD"/>
    <w:rsid w:val="00041377"/>
    <w:rsid w:val="000441AA"/>
    <w:rsid w:val="000468F2"/>
    <w:rsid w:val="000516D6"/>
    <w:rsid w:val="00052217"/>
    <w:rsid w:val="000529B8"/>
    <w:rsid w:val="0005323F"/>
    <w:rsid w:val="0005508A"/>
    <w:rsid w:val="00057073"/>
    <w:rsid w:val="00057B34"/>
    <w:rsid w:val="000607CE"/>
    <w:rsid w:val="00060C37"/>
    <w:rsid w:val="00061D47"/>
    <w:rsid w:val="0006500C"/>
    <w:rsid w:val="000673C1"/>
    <w:rsid w:val="00074CEB"/>
    <w:rsid w:val="00075B49"/>
    <w:rsid w:val="00080544"/>
    <w:rsid w:val="00080FA3"/>
    <w:rsid w:val="000810AD"/>
    <w:rsid w:val="000812BF"/>
    <w:rsid w:val="0008245A"/>
    <w:rsid w:val="0008506F"/>
    <w:rsid w:val="00087A8F"/>
    <w:rsid w:val="00087FC5"/>
    <w:rsid w:val="0009394B"/>
    <w:rsid w:val="00094C7B"/>
    <w:rsid w:val="00095A24"/>
    <w:rsid w:val="0009667C"/>
    <w:rsid w:val="000A1759"/>
    <w:rsid w:val="000A532F"/>
    <w:rsid w:val="000B1F1A"/>
    <w:rsid w:val="000B2F29"/>
    <w:rsid w:val="000B7DB3"/>
    <w:rsid w:val="000C1394"/>
    <w:rsid w:val="000C329E"/>
    <w:rsid w:val="000C430C"/>
    <w:rsid w:val="000C5A3B"/>
    <w:rsid w:val="000C690D"/>
    <w:rsid w:val="000C7E55"/>
    <w:rsid w:val="000D0699"/>
    <w:rsid w:val="000D0797"/>
    <w:rsid w:val="000D27A4"/>
    <w:rsid w:val="000D5C73"/>
    <w:rsid w:val="000D7037"/>
    <w:rsid w:val="000E0B2A"/>
    <w:rsid w:val="000E3E34"/>
    <w:rsid w:val="000E6C68"/>
    <w:rsid w:val="000F15FD"/>
    <w:rsid w:val="000F349B"/>
    <w:rsid w:val="000F37D8"/>
    <w:rsid w:val="000F3AE9"/>
    <w:rsid w:val="00104B2C"/>
    <w:rsid w:val="00105432"/>
    <w:rsid w:val="00110E1B"/>
    <w:rsid w:val="00111989"/>
    <w:rsid w:val="00111F31"/>
    <w:rsid w:val="00113939"/>
    <w:rsid w:val="00114C67"/>
    <w:rsid w:val="00117253"/>
    <w:rsid w:val="00117D5E"/>
    <w:rsid w:val="00122D00"/>
    <w:rsid w:val="00126288"/>
    <w:rsid w:val="00127219"/>
    <w:rsid w:val="00127D67"/>
    <w:rsid w:val="0013377A"/>
    <w:rsid w:val="00135902"/>
    <w:rsid w:val="00136163"/>
    <w:rsid w:val="001379D5"/>
    <w:rsid w:val="00142934"/>
    <w:rsid w:val="00151F2A"/>
    <w:rsid w:val="001532DE"/>
    <w:rsid w:val="0015452E"/>
    <w:rsid w:val="001575DE"/>
    <w:rsid w:val="0015773E"/>
    <w:rsid w:val="00157886"/>
    <w:rsid w:val="00161AE5"/>
    <w:rsid w:val="00161C38"/>
    <w:rsid w:val="00165171"/>
    <w:rsid w:val="0016570C"/>
    <w:rsid w:val="001660C3"/>
    <w:rsid w:val="00166D64"/>
    <w:rsid w:val="001676B1"/>
    <w:rsid w:val="00167DA4"/>
    <w:rsid w:val="001717CA"/>
    <w:rsid w:val="00171D78"/>
    <w:rsid w:val="00171DC4"/>
    <w:rsid w:val="001761DC"/>
    <w:rsid w:val="00181143"/>
    <w:rsid w:val="001819D4"/>
    <w:rsid w:val="00181BB7"/>
    <w:rsid w:val="00190907"/>
    <w:rsid w:val="00191F30"/>
    <w:rsid w:val="001929B7"/>
    <w:rsid w:val="00192BAC"/>
    <w:rsid w:val="00192E4F"/>
    <w:rsid w:val="00193160"/>
    <w:rsid w:val="001942C0"/>
    <w:rsid w:val="00196115"/>
    <w:rsid w:val="001968DE"/>
    <w:rsid w:val="00196C2B"/>
    <w:rsid w:val="0019779F"/>
    <w:rsid w:val="00197904"/>
    <w:rsid w:val="001A14DF"/>
    <w:rsid w:val="001A2054"/>
    <w:rsid w:val="001A2A5D"/>
    <w:rsid w:val="001A4237"/>
    <w:rsid w:val="001A63D4"/>
    <w:rsid w:val="001B22D2"/>
    <w:rsid w:val="001B2DF4"/>
    <w:rsid w:val="001B4406"/>
    <w:rsid w:val="001B4EEA"/>
    <w:rsid w:val="001B561B"/>
    <w:rsid w:val="001B5E93"/>
    <w:rsid w:val="001B785C"/>
    <w:rsid w:val="001B78A5"/>
    <w:rsid w:val="001C2AF9"/>
    <w:rsid w:val="001C3E49"/>
    <w:rsid w:val="001C43EC"/>
    <w:rsid w:val="001C4AB6"/>
    <w:rsid w:val="001C7D0B"/>
    <w:rsid w:val="001C7DE2"/>
    <w:rsid w:val="001D081D"/>
    <w:rsid w:val="001D0C2A"/>
    <w:rsid w:val="001D134E"/>
    <w:rsid w:val="001D30ED"/>
    <w:rsid w:val="001D363A"/>
    <w:rsid w:val="001D43B9"/>
    <w:rsid w:val="001D4C56"/>
    <w:rsid w:val="001D5751"/>
    <w:rsid w:val="001D6670"/>
    <w:rsid w:val="001D698E"/>
    <w:rsid w:val="001D6C9B"/>
    <w:rsid w:val="001D74B0"/>
    <w:rsid w:val="001E4ECF"/>
    <w:rsid w:val="001E52B7"/>
    <w:rsid w:val="001E5E1B"/>
    <w:rsid w:val="001E655E"/>
    <w:rsid w:val="001E6B8B"/>
    <w:rsid w:val="001F0D91"/>
    <w:rsid w:val="001F282F"/>
    <w:rsid w:val="001F2F21"/>
    <w:rsid w:val="001F44B2"/>
    <w:rsid w:val="00202BDD"/>
    <w:rsid w:val="00203C6D"/>
    <w:rsid w:val="00204E5C"/>
    <w:rsid w:val="00205994"/>
    <w:rsid w:val="00206683"/>
    <w:rsid w:val="00211FED"/>
    <w:rsid w:val="00213B31"/>
    <w:rsid w:val="00213C52"/>
    <w:rsid w:val="00217D96"/>
    <w:rsid w:val="00224082"/>
    <w:rsid w:val="0022462B"/>
    <w:rsid w:val="002249DF"/>
    <w:rsid w:val="00225695"/>
    <w:rsid w:val="00230D47"/>
    <w:rsid w:val="00235165"/>
    <w:rsid w:val="002417D9"/>
    <w:rsid w:val="00242294"/>
    <w:rsid w:val="00244B5A"/>
    <w:rsid w:val="00244E3D"/>
    <w:rsid w:val="00245CD1"/>
    <w:rsid w:val="002462F8"/>
    <w:rsid w:val="0024660D"/>
    <w:rsid w:val="00250063"/>
    <w:rsid w:val="00256DC4"/>
    <w:rsid w:val="002578FF"/>
    <w:rsid w:val="00266C9E"/>
    <w:rsid w:val="00266EF7"/>
    <w:rsid w:val="002715C8"/>
    <w:rsid w:val="00273C4C"/>
    <w:rsid w:val="00275477"/>
    <w:rsid w:val="002770F5"/>
    <w:rsid w:val="00282691"/>
    <w:rsid w:val="00283AED"/>
    <w:rsid w:val="0028464D"/>
    <w:rsid w:val="00286B9E"/>
    <w:rsid w:val="002873B9"/>
    <w:rsid w:val="00287FA8"/>
    <w:rsid w:val="002911F4"/>
    <w:rsid w:val="00292C96"/>
    <w:rsid w:val="00293C23"/>
    <w:rsid w:val="00297ADB"/>
    <w:rsid w:val="002A1FDD"/>
    <w:rsid w:val="002A6ABA"/>
    <w:rsid w:val="002A6FAE"/>
    <w:rsid w:val="002B04F2"/>
    <w:rsid w:val="002B0F0D"/>
    <w:rsid w:val="002B1B71"/>
    <w:rsid w:val="002B2A27"/>
    <w:rsid w:val="002C226D"/>
    <w:rsid w:val="002C3A28"/>
    <w:rsid w:val="002C4A1A"/>
    <w:rsid w:val="002C4E57"/>
    <w:rsid w:val="002C51B6"/>
    <w:rsid w:val="002C61C0"/>
    <w:rsid w:val="002C69D0"/>
    <w:rsid w:val="002D004A"/>
    <w:rsid w:val="002D2A9D"/>
    <w:rsid w:val="002D3782"/>
    <w:rsid w:val="002D37EF"/>
    <w:rsid w:val="002D4164"/>
    <w:rsid w:val="002D432E"/>
    <w:rsid w:val="002D6010"/>
    <w:rsid w:val="002D68E2"/>
    <w:rsid w:val="002D7900"/>
    <w:rsid w:val="002E06DB"/>
    <w:rsid w:val="002E2889"/>
    <w:rsid w:val="002E3159"/>
    <w:rsid w:val="002E4D83"/>
    <w:rsid w:val="002E5D8A"/>
    <w:rsid w:val="002E6969"/>
    <w:rsid w:val="002F0BE3"/>
    <w:rsid w:val="002F1085"/>
    <w:rsid w:val="002F2EC7"/>
    <w:rsid w:val="002F3389"/>
    <w:rsid w:val="002F47BB"/>
    <w:rsid w:val="002F6F70"/>
    <w:rsid w:val="003003FA"/>
    <w:rsid w:val="00301009"/>
    <w:rsid w:val="0030325E"/>
    <w:rsid w:val="00304AFD"/>
    <w:rsid w:val="00312058"/>
    <w:rsid w:val="003131F1"/>
    <w:rsid w:val="00313721"/>
    <w:rsid w:val="0031758E"/>
    <w:rsid w:val="00320C67"/>
    <w:rsid w:val="00323FCD"/>
    <w:rsid w:val="0032475E"/>
    <w:rsid w:val="003249C9"/>
    <w:rsid w:val="00327DBE"/>
    <w:rsid w:val="00334770"/>
    <w:rsid w:val="00335442"/>
    <w:rsid w:val="0033752F"/>
    <w:rsid w:val="00340A30"/>
    <w:rsid w:val="0034212F"/>
    <w:rsid w:val="0034373A"/>
    <w:rsid w:val="00343AF8"/>
    <w:rsid w:val="003446BB"/>
    <w:rsid w:val="00344E86"/>
    <w:rsid w:val="00345D20"/>
    <w:rsid w:val="003463CD"/>
    <w:rsid w:val="00350040"/>
    <w:rsid w:val="0035233E"/>
    <w:rsid w:val="00353B46"/>
    <w:rsid w:val="0035558D"/>
    <w:rsid w:val="00360201"/>
    <w:rsid w:val="00361E6B"/>
    <w:rsid w:val="00361F4E"/>
    <w:rsid w:val="003638A8"/>
    <w:rsid w:val="0036479F"/>
    <w:rsid w:val="003649FB"/>
    <w:rsid w:val="00364E7B"/>
    <w:rsid w:val="00370589"/>
    <w:rsid w:val="003713F6"/>
    <w:rsid w:val="0037217C"/>
    <w:rsid w:val="0037486A"/>
    <w:rsid w:val="00374F32"/>
    <w:rsid w:val="0037554A"/>
    <w:rsid w:val="00380DA9"/>
    <w:rsid w:val="00381389"/>
    <w:rsid w:val="00382A06"/>
    <w:rsid w:val="00383808"/>
    <w:rsid w:val="00390815"/>
    <w:rsid w:val="00390E1C"/>
    <w:rsid w:val="003927BF"/>
    <w:rsid w:val="00393BF6"/>
    <w:rsid w:val="00395A52"/>
    <w:rsid w:val="00396490"/>
    <w:rsid w:val="003967BD"/>
    <w:rsid w:val="0039693A"/>
    <w:rsid w:val="003A070E"/>
    <w:rsid w:val="003A26F9"/>
    <w:rsid w:val="003A520C"/>
    <w:rsid w:val="003A5CA2"/>
    <w:rsid w:val="003A77C5"/>
    <w:rsid w:val="003A7E2F"/>
    <w:rsid w:val="003B0EF1"/>
    <w:rsid w:val="003B102E"/>
    <w:rsid w:val="003B6DE5"/>
    <w:rsid w:val="003B7443"/>
    <w:rsid w:val="003C0551"/>
    <w:rsid w:val="003C5056"/>
    <w:rsid w:val="003C53F7"/>
    <w:rsid w:val="003D0B61"/>
    <w:rsid w:val="003D1717"/>
    <w:rsid w:val="003D3696"/>
    <w:rsid w:val="003D4189"/>
    <w:rsid w:val="003F44BB"/>
    <w:rsid w:val="003F6974"/>
    <w:rsid w:val="00401557"/>
    <w:rsid w:val="00403BE1"/>
    <w:rsid w:val="00406DB8"/>
    <w:rsid w:val="00421350"/>
    <w:rsid w:val="00421741"/>
    <w:rsid w:val="0042209C"/>
    <w:rsid w:val="004228C9"/>
    <w:rsid w:val="0042375E"/>
    <w:rsid w:val="00423B98"/>
    <w:rsid w:val="00424D6F"/>
    <w:rsid w:val="00425FF8"/>
    <w:rsid w:val="00427A7E"/>
    <w:rsid w:val="00430889"/>
    <w:rsid w:val="00431A3C"/>
    <w:rsid w:val="00434CE1"/>
    <w:rsid w:val="00436042"/>
    <w:rsid w:val="00436CF6"/>
    <w:rsid w:val="00436CFC"/>
    <w:rsid w:val="00437E8B"/>
    <w:rsid w:val="00440561"/>
    <w:rsid w:val="004437A5"/>
    <w:rsid w:val="00443F7E"/>
    <w:rsid w:val="004445A7"/>
    <w:rsid w:val="00446E97"/>
    <w:rsid w:val="00446FB2"/>
    <w:rsid w:val="00450212"/>
    <w:rsid w:val="0045103A"/>
    <w:rsid w:val="004523C4"/>
    <w:rsid w:val="004529ED"/>
    <w:rsid w:val="00453542"/>
    <w:rsid w:val="004560B0"/>
    <w:rsid w:val="00457FA2"/>
    <w:rsid w:val="00462309"/>
    <w:rsid w:val="00463BFC"/>
    <w:rsid w:val="004644E3"/>
    <w:rsid w:val="00464633"/>
    <w:rsid w:val="00465551"/>
    <w:rsid w:val="004660B9"/>
    <w:rsid w:val="00467FE1"/>
    <w:rsid w:val="00471C13"/>
    <w:rsid w:val="0047553A"/>
    <w:rsid w:val="0047740E"/>
    <w:rsid w:val="004774C9"/>
    <w:rsid w:val="00481EA0"/>
    <w:rsid w:val="0048260C"/>
    <w:rsid w:val="004851AC"/>
    <w:rsid w:val="00485773"/>
    <w:rsid w:val="004859D3"/>
    <w:rsid w:val="004928F8"/>
    <w:rsid w:val="00492B6C"/>
    <w:rsid w:val="00494831"/>
    <w:rsid w:val="00495438"/>
    <w:rsid w:val="0049595D"/>
    <w:rsid w:val="004A0B4F"/>
    <w:rsid w:val="004A284F"/>
    <w:rsid w:val="004A2BFB"/>
    <w:rsid w:val="004A4AF1"/>
    <w:rsid w:val="004A5E0A"/>
    <w:rsid w:val="004A7CF5"/>
    <w:rsid w:val="004B03D0"/>
    <w:rsid w:val="004B17FC"/>
    <w:rsid w:val="004B18D6"/>
    <w:rsid w:val="004B1926"/>
    <w:rsid w:val="004B3A38"/>
    <w:rsid w:val="004B4714"/>
    <w:rsid w:val="004C0F07"/>
    <w:rsid w:val="004C104D"/>
    <w:rsid w:val="004C25FF"/>
    <w:rsid w:val="004C2F0C"/>
    <w:rsid w:val="004C3008"/>
    <w:rsid w:val="004C3CB0"/>
    <w:rsid w:val="004C4CD9"/>
    <w:rsid w:val="004C5475"/>
    <w:rsid w:val="004D0232"/>
    <w:rsid w:val="004D364E"/>
    <w:rsid w:val="004D3B0D"/>
    <w:rsid w:val="004D506D"/>
    <w:rsid w:val="004D720F"/>
    <w:rsid w:val="004E0FBF"/>
    <w:rsid w:val="004E132D"/>
    <w:rsid w:val="004E54AF"/>
    <w:rsid w:val="004E6594"/>
    <w:rsid w:val="004E75F0"/>
    <w:rsid w:val="004F3A1F"/>
    <w:rsid w:val="004F3BF4"/>
    <w:rsid w:val="005047EF"/>
    <w:rsid w:val="005057C4"/>
    <w:rsid w:val="0051036E"/>
    <w:rsid w:val="005111A1"/>
    <w:rsid w:val="00511378"/>
    <w:rsid w:val="005114E8"/>
    <w:rsid w:val="005122C8"/>
    <w:rsid w:val="005133AD"/>
    <w:rsid w:val="00515755"/>
    <w:rsid w:val="0052110C"/>
    <w:rsid w:val="00522226"/>
    <w:rsid w:val="0052435D"/>
    <w:rsid w:val="0052440E"/>
    <w:rsid w:val="005354D0"/>
    <w:rsid w:val="00535A41"/>
    <w:rsid w:val="00535C7A"/>
    <w:rsid w:val="005405AF"/>
    <w:rsid w:val="005413BB"/>
    <w:rsid w:val="005429F1"/>
    <w:rsid w:val="00543F29"/>
    <w:rsid w:val="005444AD"/>
    <w:rsid w:val="00545244"/>
    <w:rsid w:val="00545378"/>
    <w:rsid w:val="0054635E"/>
    <w:rsid w:val="005466C1"/>
    <w:rsid w:val="00547D18"/>
    <w:rsid w:val="00550B5B"/>
    <w:rsid w:val="00551342"/>
    <w:rsid w:val="00551436"/>
    <w:rsid w:val="00552526"/>
    <w:rsid w:val="005527F4"/>
    <w:rsid w:val="00552B34"/>
    <w:rsid w:val="00553E10"/>
    <w:rsid w:val="00555191"/>
    <w:rsid w:val="00555D4F"/>
    <w:rsid w:val="005566F4"/>
    <w:rsid w:val="0055717E"/>
    <w:rsid w:val="00562A7F"/>
    <w:rsid w:val="00566198"/>
    <w:rsid w:val="005670DC"/>
    <w:rsid w:val="005716AF"/>
    <w:rsid w:val="00571776"/>
    <w:rsid w:val="00573CBD"/>
    <w:rsid w:val="00574EAD"/>
    <w:rsid w:val="0057513F"/>
    <w:rsid w:val="0057526B"/>
    <w:rsid w:val="0058010F"/>
    <w:rsid w:val="005811F1"/>
    <w:rsid w:val="005818BF"/>
    <w:rsid w:val="005818E0"/>
    <w:rsid w:val="00585117"/>
    <w:rsid w:val="00586831"/>
    <w:rsid w:val="00586E95"/>
    <w:rsid w:val="00590566"/>
    <w:rsid w:val="0059061C"/>
    <w:rsid w:val="00591A2E"/>
    <w:rsid w:val="00592120"/>
    <w:rsid w:val="0059321B"/>
    <w:rsid w:val="0059324B"/>
    <w:rsid w:val="00595915"/>
    <w:rsid w:val="00596006"/>
    <w:rsid w:val="00597299"/>
    <w:rsid w:val="00597C6F"/>
    <w:rsid w:val="005A1F21"/>
    <w:rsid w:val="005A4287"/>
    <w:rsid w:val="005A50AC"/>
    <w:rsid w:val="005A5958"/>
    <w:rsid w:val="005A5C47"/>
    <w:rsid w:val="005A5C86"/>
    <w:rsid w:val="005A6FE4"/>
    <w:rsid w:val="005B1AA3"/>
    <w:rsid w:val="005B62D1"/>
    <w:rsid w:val="005B689C"/>
    <w:rsid w:val="005B7792"/>
    <w:rsid w:val="005C0D7D"/>
    <w:rsid w:val="005C143D"/>
    <w:rsid w:val="005C2519"/>
    <w:rsid w:val="005C39BF"/>
    <w:rsid w:val="005C3D95"/>
    <w:rsid w:val="005C6FFA"/>
    <w:rsid w:val="005D3752"/>
    <w:rsid w:val="005E2CA5"/>
    <w:rsid w:val="005E4DBA"/>
    <w:rsid w:val="005E53ED"/>
    <w:rsid w:val="005E76E5"/>
    <w:rsid w:val="005F2F3B"/>
    <w:rsid w:val="005F43C7"/>
    <w:rsid w:val="005F4F60"/>
    <w:rsid w:val="005F62B4"/>
    <w:rsid w:val="006023E8"/>
    <w:rsid w:val="00602B6C"/>
    <w:rsid w:val="006035B9"/>
    <w:rsid w:val="006058CC"/>
    <w:rsid w:val="00605E7C"/>
    <w:rsid w:val="00606B83"/>
    <w:rsid w:val="006074A0"/>
    <w:rsid w:val="00611023"/>
    <w:rsid w:val="00611849"/>
    <w:rsid w:val="006162C1"/>
    <w:rsid w:val="00616C66"/>
    <w:rsid w:val="00617379"/>
    <w:rsid w:val="00620362"/>
    <w:rsid w:val="00622387"/>
    <w:rsid w:val="006227AE"/>
    <w:rsid w:val="00622F28"/>
    <w:rsid w:val="006238F9"/>
    <w:rsid w:val="00624C45"/>
    <w:rsid w:val="006256E0"/>
    <w:rsid w:val="00626764"/>
    <w:rsid w:val="00626BA4"/>
    <w:rsid w:val="00627E2E"/>
    <w:rsid w:val="0063293B"/>
    <w:rsid w:val="00632AC3"/>
    <w:rsid w:val="00634577"/>
    <w:rsid w:val="006346A2"/>
    <w:rsid w:val="0063547E"/>
    <w:rsid w:val="0063776C"/>
    <w:rsid w:val="00641766"/>
    <w:rsid w:val="00644B6C"/>
    <w:rsid w:val="00646796"/>
    <w:rsid w:val="00646C10"/>
    <w:rsid w:val="00646DC8"/>
    <w:rsid w:val="006474F1"/>
    <w:rsid w:val="0065071E"/>
    <w:rsid w:val="00651E3D"/>
    <w:rsid w:val="00654313"/>
    <w:rsid w:val="0065544C"/>
    <w:rsid w:val="006600BF"/>
    <w:rsid w:val="00664A4B"/>
    <w:rsid w:val="00665FA6"/>
    <w:rsid w:val="00674501"/>
    <w:rsid w:val="00674814"/>
    <w:rsid w:val="0067484D"/>
    <w:rsid w:val="00675419"/>
    <w:rsid w:val="006760B5"/>
    <w:rsid w:val="00681702"/>
    <w:rsid w:val="00682191"/>
    <w:rsid w:val="00684E04"/>
    <w:rsid w:val="00685A97"/>
    <w:rsid w:val="00686A51"/>
    <w:rsid w:val="006875B2"/>
    <w:rsid w:val="00690549"/>
    <w:rsid w:val="006906A5"/>
    <w:rsid w:val="00690B21"/>
    <w:rsid w:val="006915C1"/>
    <w:rsid w:val="0069335B"/>
    <w:rsid w:val="006952F3"/>
    <w:rsid w:val="00695705"/>
    <w:rsid w:val="00697031"/>
    <w:rsid w:val="006979E1"/>
    <w:rsid w:val="006A3B73"/>
    <w:rsid w:val="006A4923"/>
    <w:rsid w:val="006A6B3E"/>
    <w:rsid w:val="006A712B"/>
    <w:rsid w:val="006A72C5"/>
    <w:rsid w:val="006A74B3"/>
    <w:rsid w:val="006B1D5D"/>
    <w:rsid w:val="006B3DC4"/>
    <w:rsid w:val="006B47F6"/>
    <w:rsid w:val="006B53D4"/>
    <w:rsid w:val="006B5E53"/>
    <w:rsid w:val="006B6A2E"/>
    <w:rsid w:val="006B7BF5"/>
    <w:rsid w:val="006C09A3"/>
    <w:rsid w:val="006C0FD9"/>
    <w:rsid w:val="006C1307"/>
    <w:rsid w:val="006C1D3B"/>
    <w:rsid w:val="006C3263"/>
    <w:rsid w:val="006C3B4E"/>
    <w:rsid w:val="006C3CC0"/>
    <w:rsid w:val="006C4F11"/>
    <w:rsid w:val="006C541A"/>
    <w:rsid w:val="006C67C7"/>
    <w:rsid w:val="006C6EDC"/>
    <w:rsid w:val="006D3A3B"/>
    <w:rsid w:val="006D5CF5"/>
    <w:rsid w:val="006D6F4B"/>
    <w:rsid w:val="006E05A9"/>
    <w:rsid w:val="006E1C00"/>
    <w:rsid w:val="006E57F4"/>
    <w:rsid w:val="006E661C"/>
    <w:rsid w:val="006F4FEE"/>
    <w:rsid w:val="006F677F"/>
    <w:rsid w:val="00700456"/>
    <w:rsid w:val="007010FD"/>
    <w:rsid w:val="00702112"/>
    <w:rsid w:val="00702A43"/>
    <w:rsid w:val="00703AA8"/>
    <w:rsid w:val="00705291"/>
    <w:rsid w:val="0070581C"/>
    <w:rsid w:val="00712213"/>
    <w:rsid w:val="0071267F"/>
    <w:rsid w:val="00712B5B"/>
    <w:rsid w:val="007133B2"/>
    <w:rsid w:val="0071473D"/>
    <w:rsid w:val="00715C3C"/>
    <w:rsid w:val="00716AA9"/>
    <w:rsid w:val="007201E5"/>
    <w:rsid w:val="00720FF6"/>
    <w:rsid w:val="00721AB9"/>
    <w:rsid w:val="00723170"/>
    <w:rsid w:val="00723C1A"/>
    <w:rsid w:val="00724549"/>
    <w:rsid w:val="00724668"/>
    <w:rsid w:val="007252E0"/>
    <w:rsid w:val="007259C8"/>
    <w:rsid w:val="007273A7"/>
    <w:rsid w:val="00727E6D"/>
    <w:rsid w:val="007316C6"/>
    <w:rsid w:val="00734D96"/>
    <w:rsid w:val="007353F9"/>
    <w:rsid w:val="00735AAE"/>
    <w:rsid w:val="00735C36"/>
    <w:rsid w:val="00737A43"/>
    <w:rsid w:val="00740CD4"/>
    <w:rsid w:val="00746F9D"/>
    <w:rsid w:val="00747842"/>
    <w:rsid w:val="00750FAB"/>
    <w:rsid w:val="007515FB"/>
    <w:rsid w:val="00752C38"/>
    <w:rsid w:val="00760858"/>
    <w:rsid w:val="00760D78"/>
    <w:rsid w:val="0076139C"/>
    <w:rsid w:val="00761B09"/>
    <w:rsid w:val="00762496"/>
    <w:rsid w:val="00762D51"/>
    <w:rsid w:val="0076329B"/>
    <w:rsid w:val="00763B47"/>
    <w:rsid w:val="00764351"/>
    <w:rsid w:val="00765D1A"/>
    <w:rsid w:val="00766535"/>
    <w:rsid w:val="0076709C"/>
    <w:rsid w:val="00773B19"/>
    <w:rsid w:val="00774458"/>
    <w:rsid w:val="007744B4"/>
    <w:rsid w:val="00780EE9"/>
    <w:rsid w:val="0078102F"/>
    <w:rsid w:val="00782D00"/>
    <w:rsid w:val="00784066"/>
    <w:rsid w:val="00784CED"/>
    <w:rsid w:val="00785852"/>
    <w:rsid w:val="00786B37"/>
    <w:rsid w:val="00790128"/>
    <w:rsid w:val="00791790"/>
    <w:rsid w:val="00792526"/>
    <w:rsid w:val="007953D1"/>
    <w:rsid w:val="00796242"/>
    <w:rsid w:val="00797EEB"/>
    <w:rsid w:val="007A2534"/>
    <w:rsid w:val="007A4FCF"/>
    <w:rsid w:val="007A6B05"/>
    <w:rsid w:val="007A75DE"/>
    <w:rsid w:val="007B180C"/>
    <w:rsid w:val="007B3912"/>
    <w:rsid w:val="007B4881"/>
    <w:rsid w:val="007B545A"/>
    <w:rsid w:val="007B7721"/>
    <w:rsid w:val="007B7D25"/>
    <w:rsid w:val="007C24E2"/>
    <w:rsid w:val="007C4DCD"/>
    <w:rsid w:val="007C5C51"/>
    <w:rsid w:val="007C5E58"/>
    <w:rsid w:val="007C7603"/>
    <w:rsid w:val="007D09A8"/>
    <w:rsid w:val="007D0C4C"/>
    <w:rsid w:val="007D1DE6"/>
    <w:rsid w:val="007D3C4B"/>
    <w:rsid w:val="007D43C4"/>
    <w:rsid w:val="007D4D08"/>
    <w:rsid w:val="007D575E"/>
    <w:rsid w:val="007D6546"/>
    <w:rsid w:val="007D77DB"/>
    <w:rsid w:val="007D7A7C"/>
    <w:rsid w:val="007E071C"/>
    <w:rsid w:val="007E07B9"/>
    <w:rsid w:val="007F0592"/>
    <w:rsid w:val="007F1255"/>
    <w:rsid w:val="007F2908"/>
    <w:rsid w:val="007F34EC"/>
    <w:rsid w:val="007F3DD1"/>
    <w:rsid w:val="007F7955"/>
    <w:rsid w:val="00800797"/>
    <w:rsid w:val="00800CC7"/>
    <w:rsid w:val="008013B4"/>
    <w:rsid w:val="0080618D"/>
    <w:rsid w:val="00806809"/>
    <w:rsid w:val="00806CD5"/>
    <w:rsid w:val="0080781C"/>
    <w:rsid w:val="00807C36"/>
    <w:rsid w:val="00810BA6"/>
    <w:rsid w:val="00812227"/>
    <w:rsid w:val="00813011"/>
    <w:rsid w:val="0081375E"/>
    <w:rsid w:val="00813D08"/>
    <w:rsid w:val="00817B3F"/>
    <w:rsid w:val="008214B8"/>
    <w:rsid w:val="00821610"/>
    <w:rsid w:val="0082176A"/>
    <w:rsid w:val="00822BD5"/>
    <w:rsid w:val="00824EE0"/>
    <w:rsid w:val="00826835"/>
    <w:rsid w:val="00831420"/>
    <w:rsid w:val="008328B6"/>
    <w:rsid w:val="00832A6E"/>
    <w:rsid w:val="00834C74"/>
    <w:rsid w:val="008373E0"/>
    <w:rsid w:val="00841365"/>
    <w:rsid w:val="00841E4C"/>
    <w:rsid w:val="008434D2"/>
    <w:rsid w:val="008445BE"/>
    <w:rsid w:val="008446D8"/>
    <w:rsid w:val="00844EE1"/>
    <w:rsid w:val="00845E7F"/>
    <w:rsid w:val="00854BCF"/>
    <w:rsid w:val="00860DEB"/>
    <w:rsid w:val="00864725"/>
    <w:rsid w:val="008665F0"/>
    <w:rsid w:val="00866DDC"/>
    <w:rsid w:val="00866FAF"/>
    <w:rsid w:val="0087093E"/>
    <w:rsid w:val="00871B34"/>
    <w:rsid w:val="00871D05"/>
    <w:rsid w:val="008727DF"/>
    <w:rsid w:val="0087493D"/>
    <w:rsid w:val="00875406"/>
    <w:rsid w:val="00876EDF"/>
    <w:rsid w:val="00880850"/>
    <w:rsid w:val="0088174A"/>
    <w:rsid w:val="008823CC"/>
    <w:rsid w:val="008842EA"/>
    <w:rsid w:val="00886351"/>
    <w:rsid w:val="00887943"/>
    <w:rsid w:val="008909AB"/>
    <w:rsid w:val="00892145"/>
    <w:rsid w:val="008924FF"/>
    <w:rsid w:val="0089406B"/>
    <w:rsid w:val="008962F9"/>
    <w:rsid w:val="008967A2"/>
    <w:rsid w:val="00896BBC"/>
    <w:rsid w:val="008A0DB4"/>
    <w:rsid w:val="008A310C"/>
    <w:rsid w:val="008A63AC"/>
    <w:rsid w:val="008A652C"/>
    <w:rsid w:val="008B228C"/>
    <w:rsid w:val="008B2B3E"/>
    <w:rsid w:val="008B2C03"/>
    <w:rsid w:val="008B5311"/>
    <w:rsid w:val="008B61A4"/>
    <w:rsid w:val="008B6EE0"/>
    <w:rsid w:val="008B7F08"/>
    <w:rsid w:val="008C09FF"/>
    <w:rsid w:val="008C229D"/>
    <w:rsid w:val="008C26E4"/>
    <w:rsid w:val="008C3C68"/>
    <w:rsid w:val="008C3CD8"/>
    <w:rsid w:val="008C655C"/>
    <w:rsid w:val="008C73F1"/>
    <w:rsid w:val="008D0773"/>
    <w:rsid w:val="008D1398"/>
    <w:rsid w:val="008D15A3"/>
    <w:rsid w:val="008D2CD1"/>
    <w:rsid w:val="008D3980"/>
    <w:rsid w:val="008D3DA9"/>
    <w:rsid w:val="008D4958"/>
    <w:rsid w:val="008D4F83"/>
    <w:rsid w:val="008E0FB3"/>
    <w:rsid w:val="008E15F2"/>
    <w:rsid w:val="008E20E0"/>
    <w:rsid w:val="008E4DF8"/>
    <w:rsid w:val="008E59B7"/>
    <w:rsid w:val="008E63E6"/>
    <w:rsid w:val="008E6E1C"/>
    <w:rsid w:val="008E6E3B"/>
    <w:rsid w:val="008F0A19"/>
    <w:rsid w:val="008F1A3C"/>
    <w:rsid w:val="008F1C95"/>
    <w:rsid w:val="008F2001"/>
    <w:rsid w:val="008F6FD8"/>
    <w:rsid w:val="008F79B5"/>
    <w:rsid w:val="009001C6"/>
    <w:rsid w:val="00900A76"/>
    <w:rsid w:val="009011BF"/>
    <w:rsid w:val="00901CA2"/>
    <w:rsid w:val="009034D2"/>
    <w:rsid w:val="00903BEB"/>
    <w:rsid w:val="009043E6"/>
    <w:rsid w:val="00905E04"/>
    <w:rsid w:val="00905FA7"/>
    <w:rsid w:val="00910270"/>
    <w:rsid w:val="0091127E"/>
    <w:rsid w:val="00911413"/>
    <w:rsid w:val="00911B64"/>
    <w:rsid w:val="00912696"/>
    <w:rsid w:val="0091328D"/>
    <w:rsid w:val="00920E7A"/>
    <w:rsid w:val="0092480E"/>
    <w:rsid w:val="009259C8"/>
    <w:rsid w:val="00925E0B"/>
    <w:rsid w:val="00927AD6"/>
    <w:rsid w:val="009311C7"/>
    <w:rsid w:val="00931D31"/>
    <w:rsid w:val="0093449E"/>
    <w:rsid w:val="00936872"/>
    <w:rsid w:val="00936B92"/>
    <w:rsid w:val="00936DE5"/>
    <w:rsid w:val="009419CD"/>
    <w:rsid w:val="00943300"/>
    <w:rsid w:val="009433AF"/>
    <w:rsid w:val="00943D90"/>
    <w:rsid w:val="00945268"/>
    <w:rsid w:val="00946AA6"/>
    <w:rsid w:val="00946B97"/>
    <w:rsid w:val="00946F10"/>
    <w:rsid w:val="0094781F"/>
    <w:rsid w:val="00947E79"/>
    <w:rsid w:val="00950313"/>
    <w:rsid w:val="009505FF"/>
    <w:rsid w:val="00950786"/>
    <w:rsid w:val="00950C82"/>
    <w:rsid w:val="00951818"/>
    <w:rsid w:val="00957F43"/>
    <w:rsid w:val="009600FB"/>
    <w:rsid w:val="00960FDF"/>
    <w:rsid w:val="009622B0"/>
    <w:rsid w:val="00962ECF"/>
    <w:rsid w:val="0096612B"/>
    <w:rsid w:val="00966B49"/>
    <w:rsid w:val="009710A8"/>
    <w:rsid w:val="0097361A"/>
    <w:rsid w:val="009778D3"/>
    <w:rsid w:val="00980775"/>
    <w:rsid w:val="00981FDF"/>
    <w:rsid w:val="00987C82"/>
    <w:rsid w:val="00991194"/>
    <w:rsid w:val="009A0996"/>
    <w:rsid w:val="009A121B"/>
    <w:rsid w:val="009A3529"/>
    <w:rsid w:val="009A4820"/>
    <w:rsid w:val="009A551D"/>
    <w:rsid w:val="009A692D"/>
    <w:rsid w:val="009A7B64"/>
    <w:rsid w:val="009B01B0"/>
    <w:rsid w:val="009B2A8B"/>
    <w:rsid w:val="009B4306"/>
    <w:rsid w:val="009B4702"/>
    <w:rsid w:val="009B4961"/>
    <w:rsid w:val="009B5899"/>
    <w:rsid w:val="009B754C"/>
    <w:rsid w:val="009C04BB"/>
    <w:rsid w:val="009C499F"/>
    <w:rsid w:val="009C76B6"/>
    <w:rsid w:val="009D0F18"/>
    <w:rsid w:val="009D199D"/>
    <w:rsid w:val="009D1D89"/>
    <w:rsid w:val="009D2D41"/>
    <w:rsid w:val="009D4935"/>
    <w:rsid w:val="009D5D26"/>
    <w:rsid w:val="009D654F"/>
    <w:rsid w:val="009D7DD8"/>
    <w:rsid w:val="009D7F7E"/>
    <w:rsid w:val="009E11C6"/>
    <w:rsid w:val="009E48A7"/>
    <w:rsid w:val="009E79CD"/>
    <w:rsid w:val="009F1AEE"/>
    <w:rsid w:val="009F4BF5"/>
    <w:rsid w:val="009F51D9"/>
    <w:rsid w:val="009F540F"/>
    <w:rsid w:val="009F7F37"/>
    <w:rsid w:val="00A03AD8"/>
    <w:rsid w:val="00A03C61"/>
    <w:rsid w:val="00A04C97"/>
    <w:rsid w:val="00A074D2"/>
    <w:rsid w:val="00A10EE7"/>
    <w:rsid w:val="00A11AD8"/>
    <w:rsid w:val="00A131B3"/>
    <w:rsid w:val="00A143B5"/>
    <w:rsid w:val="00A157D3"/>
    <w:rsid w:val="00A21873"/>
    <w:rsid w:val="00A225C8"/>
    <w:rsid w:val="00A232FB"/>
    <w:rsid w:val="00A25347"/>
    <w:rsid w:val="00A27C43"/>
    <w:rsid w:val="00A30859"/>
    <w:rsid w:val="00A31275"/>
    <w:rsid w:val="00A32E01"/>
    <w:rsid w:val="00A3443F"/>
    <w:rsid w:val="00A36312"/>
    <w:rsid w:val="00A36342"/>
    <w:rsid w:val="00A3702D"/>
    <w:rsid w:val="00A37BA9"/>
    <w:rsid w:val="00A4165A"/>
    <w:rsid w:val="00A41FA9"/>
    <w:rsid w:val="00A43524"/>
    <w:rsid w:val="00A43A67"/>
    <w:rsid w:val="00A447FB"/>
    <w:rsid w:val="00A46EAF"/>
    <w:rsid w:val="00A5289B"/>
    <w:rsid w:val="00A558B7"/>
    <w:rsid w:val="00A5799B"/>
    <w:rsid w:val="00A6048D"/>
    <w:rsid w:val="00A6119F"/>
    <w:rsid w:val="00A61311"/>
    <w:rsid w:val="00A6201C"/>
    <w:rsid w:val="00A66FFF"/>
    <w:rsid w:val="00A7143F"/>
    <w:rsid w:val="00A71C09"/>
    <w:rsid w:val="00A74054"/>
    <w:rsid w:val="00A74576"/>
    <w:rsid w:val="00A74D2A"/>
    <w:rsid w:val="00A74F7E"/>
    <w:rsid w:val="00A74FEC"/>
    <w:rsid w:val="00A75C54"/>
    <w:rsid w:val="00A773FB"/>
    <w:rsid w:val="00A80E25"/>
    <w:rsid w:val="00A8139B"/>
    <w:rsid w:val="00A8482B"/>
    <w:rsid w:val="00A851EA"/>
    <w:rsid w:val="00A871D9"/>
    <w:rsid w:val="00A95B2B"/>
    <w:rsid w:val="00AA044D"/>
    <w:rsid w:val="00AA04E6"/>
    <w:rsid w:val="00AA2475"/>
    <w:rsid w:val="00AA3CA6"/>
    <w:rsid w:val="00AA5CD8"/>
    <w:rsid w:val="00AA6382"/>
    <w:rsid w:val="00AA6853"/>
    <w:rsid w:val="00AA6BA8"/>
    <w:rsid w:val="00AA7F49"/>
    <w:rsid w:val="00AB2D4C"/>
    <w:rsid w:val="00AB3C63"/>
    <w:rsid w:val="00AC3613"/>
    <w:rsid w:val="00AC54C2"/>
    <w:rsid w:val="00AC5B6C"/>
    <w:rsid w:val="00AC5CE3"/>
    <w:rsid w:val="00AD0091"/>
    <w:rsid w:val="00AD1CBF"/>
    <w:rsid w:val="00AD1F50"/>
    <w:rsid w:val="00AD3EE2"/>
    <w:rsid w:val="00AD43C1"/>
    <w:rsid w:val="00AD62FB"/>
    <w:rsid w:val="00AD73BA"/>
    <w:rsid w:val="00AD7AF7"/>
    <w:rsid w:val="00AE0FF8"/>
    <w:rsid w:val="00AE2D28"/>
    <w:rsid w:val="00AE4AE2"/>
    <w:rsid w:val="00AE6703"/>
    <w:rsid w:val="00AE7B03"/>
    <w:rsid w:val="00AF168E"/>
    <w:rsid w:val="00AF2FAB"/>
    <w:rsid w:val="00AF471B"/>
    <w:rsid w:val="00B00300"/>
    <w:rsid w:val="00B01515"/>
    <w:rsid w:val="00B03071"/>
    <w:rsid w:val="00B03249"/>
    <w:rsid w:val="00B06A62"/>
    <w:rsid w:val="00B111E1"/>
    <w:rsid w:val="00B11474"/>
    <w:rsid w:val="00B12894"/>
    <w:rsid w:val="00B12903"/>
    <w:rsid w:val="00B16C85"/>
    <w:rsid w:val="00B222D0"/>
    <w:rsid w:val="00B25026"/>
    <w:rsid w:val="00B2575D"/>
    <w:rsid w:val="00B259BC"/>
    <w:rsid w:val="00B310BE"/>
    <w:rsid w:val="00B3307F"/>
    <w:rsid w:val="00B338EF"/>
    <w:rsid w:val="00B34764"/>
    <w:rsid w:val="00B34EB5"/>
    <w:rsid w:val="00B36682"/>
    <w:rsid w:val="00B36CEE"/>
    <w:rsid w:val="00B37BF1"/>
    <w:rsid w:val="00B427F1"/>
    <w:rsid w:val="00B42EB0"/>
    <w:rsid w:val="00B4392E"/>
    <w:rsid w:val="00B4588E"/>
    <w:rsid w:val="00B469EF"/>
    <w:rsid w:val="00B47443"/>
    <w:rsid w:val="00B552C8"/>
    <w:rsid w:val="00B56E0A"/>
    <w:rsid w:val="00B575E0"/>
    <w:rsid w:val="00B62CE7"/>
    <w:rsid w:val="00B62E19"/>
    <w:rsid w:val="00B64175"/>
    <w:rsid w:val="00B641A5"/>
    <w:rsid w:val="00B66DA5"/>
    <w:rsid w:val="00B7143A"/>
    <w:rsid w:val="00B7218F"/>
    <w:rsid w:val="00B740AD"/>
    <w:rsid w:val="00B75DCE"/>
    <w:rsid w:val="00B75DF3"/>
    <w:rsid w:val="00B763F3"/>
    <w:rsid w:val="00B773C6"/>
    <w:rsid w:val="00B77B48"/>
    <w:rsid w:val="00B807ED"/>
    <w:rsid w:val="00B81C70"/>
    <w:rsid w:val="00B82248"/>
    <w:rsid w:val="00B82C2F"/>
    <w:rsid w:val="00B94957"/>
    <w:rsid w:val="00B9559F"/>
    <w:rsid w:val="00B96EA0"/>
    <w:rsid w:val="00BA0CAE"/>
    <w:rsid w:val="00BA2264"/>
    <w:rsid w:val="00BA5221"/>
    <w:rsid w:val="00BA566E"/>
    <w:rsid w:val="00BA6EFE"/>
    <w:rsid w:val="00BA77A9"/>
    <w:rsid w:val="00BB04D9"/>
    <w:rsid w:val="00BB07C9"/>
    <w:rsid w:val="00BB0ADF"/>
    <w:rsid w:val="00BB0FC7"/>
    <w:rsid w:val="00BB1867"/>
    <w:rsid w:val="00BB1A2B"/>
    <w:rsid w:val="00BB1E2E"/>
    <w:rsid w:val="00BB3632"/>
    <w:rsid w:val="00BB74CB"/>
    <w:rsid w:val="00BC0C5A"/>
    <w:rsid w:val="00BC1CD6"/>
    <w:rsid w:val="00BD03C0"/>
    <w:rsid w:val="00BD1125"/>
    <w:rsid w:val="00BD1295"/>
    <w:rsid w:val="00BD21E2"/>
    <w:rsid w:val="00BD3D14"/>
    <w:rsid w:val="00BD5A05"/>
    <w:rsid w:val="00BE0A69"/>
    <w:rsid w:val="00BE225F"/>
    <w:rsid w:val="00BE2C43"/>
    <w:rsid w:val="00BE47C9"/>
    <w:rsid w:val="00BF3860"/>
    <w:rsid w:val="00BF473C"/>
    <w:rsid w:val="00BF4D4D"/>
    <w:rsid w:val="00BF54C2"/>
    <w:rsid w:val="00BF5834"/>
    <w:rsid w:val="00BF6412"/>
    <w:rsid w:val="00BF7623"/>
    <w:rsid w:val="00BF7CF0"/>
    <w:rsid w:val="00C00D43"/>
    <w:rsid w:val="00C0170F"/>
    <w:rsid w:val="00C02397"/>
    <w:rsid w:val="00C02E9E"/>
    <w:rsid w:val="00C033DD"/>
    <w:rsid w:val="00C0652B"/>
    <w:rsid w:val="00C105AD"/>
    <w:rsid w:val="00C11399"/>
    <w:rsid w:val="00C114AB"/>
    <w:rsid w:val="00C117A7"/>
    <w:rsid w:val="00C11B8D"/>
    <w:rsid w:val="00C12A6B"/>
    <w:rsid w:val="00C13689"/>
    <w:rsid w:val="00C1373D"/>
    <w:rsid w:val="00C14F65"/>
    <w:rsid w:val="00C1523D"/>
    <w:rsid w:val="00C1574B"/>
    <w:rsid w:val="00C166CF"/>
    <w:rsid w:val="00C21053"/>
    <w:rsid w:val="00C241D2"/>
    <w:rsid w:val="00C30E9B"/>
    <w:rsid w:val="00C31280"/>
    <w:rsid w:val="00C32320"/>
    <w:rsid w:val="00C32450"/>
    <w:rsid w:val="00C33BFA"/>
    <w:rsid w:val="00C349ED"/>
    <w:rsid w:val="00C34FFA"/>
    <w:rsid w:val="00C35DB4"/>
    <w:rsid w:val="00C41152"/>
    <w:rsid w:val="00C4193C"/>
    <w:rsid w:val="00C4452D"/>
    <w:rsid w:val="00C45825"/>
    <w:rsid w:val="00C4651B"/>
    <w:rsid w:val="00C50058"/>
    <w:rsid w:val="00C51049"/>
    <w:rsid w:val="00C51E03"/>
    <w:rsid w:val="00C52727"/>
    <w:rsid w:val="00C53392"/>
    <w:rsid w:val="00C56ED7"/>
    <w:rsid w:val="00C57A9D"/>
    <w:rsid w:val="00C57B0F"/>
    <w:rsid w:val="00C603EE"/>
    <w:rsid w:val="00C61FCA"/>
    <w:rsid w:val="00C64EAC"/>
    <w:rsid w:val="00C663F3"/>
    <w:rsid w:val="00C67E9D"/>
    <w:rsid w:val="00C70233"/>
    <w:rsid w:val="00C71025"/>
    <w:rsid w:val="00C7454E"/>
    <w:rsid w:val="00C75D75"/>
    <w:rsid w:val="00C805FC"/>
    <w:rsid w:val="00C849CD"/>
    <w:rsid w:val="00C874EA"/>
    <w:rsid w:val="00C87E33"/>
    <w:rsid w:val="00C90E09"/>
    <w:rsid w:val="00C92E5D"/>
    <w:rsid w:val="00C9560F"/>
    <w:rsid w:val="00C97F21"/>
    <w:rsid w:val="00CA0541"/>
    <w:rsid w:val="00CA2233"/>
    <w:rsid w:val="00CA3E87"/>
    <w:rsid w:val="00CA3EE0"/>
    <w:rsid w:val="00CA47D1"/>
    <w:rsid w:val="00CA6316"/>
    <w:rsid w:val="00CA671C"/>
    <w:rsid w:val="00CA740C"/>
    <w:rsid w:val="00CB2120"/>
    <w:rsid w:val="00CB5F95"/>
    <w:rsid w:val="00CC301B"/>
    <w:rsid w:val="00CC49DF"/>
    <w:rsid w:val="00CC51B5"/>
    <w:rsid w:val="00CC5901"/>
    <w:rsid w:val="00CC68BF"/>
    <w:rsid w:val="00CD1F61"/>
    <w:rsid w:val="00CD297C"/>
    <w:rsid w:val="00CD4C2B"/>
    <w:rsid w:val="00CE441C"/>
    <w:rsid w:val="00CE557B"/>
    <w:rsid w:val="00CF2540"/>
    <w:rsid w:val="00CF5791"/>
    <w:rsid w:val="00CF74BD"/>
    <w:rsid w:val="00D00E38"/>
    <w:rsid w:val="00D042A3"/>
    <w:rsid w:val="00D04EAF"/>
    <w:rsid w:val="00D0518C"/>
    <w:rsid w:val="00D06276"/>
    <w:rsid w:val="00D10080"/>
    <w:rsid w:val="00D15DCC"/>
    <w:rsid w:val="00D16467"/>
    <w:rsid w:val="00D17F54"/>
    <w:rsid w:val="00D2349B"/>
    <w:rsid w:val="00D248F8"/>
    <w:rsid w:val="00D2745C"/>
    <w:rsid w:val="00D27FD8"/>
    <w:rsid w:val="00D30CA2"/>
    <w:rsid w:val="00D32222"/>
    <w:rsid w:val="00D322D1"/>
    <w:rsid w:val="00D400C7"/>
    <w:rsid w:val="00D4019C"/>
    <w:rsid w:val="00D405F4"/>
    <w:rsid w:val="00D42A96"/>
    <w:rsid w:val="00D44605"/>
    <w:rsid w:val="00D44A87"/>
    <w:rsid w:val="00D44EFC"/>
    <w:rsid w:val="00D47C20"/>
    <w:rsid w:val="00D53727"/>
    <w:rsid w:val="00D5373A"/>
    <w:rsid w:val="00D53EE0"/>
    <w:rsid w:val="00D55C9E"/>
    <w:rsid w:val="00D61088"/>
    <w:rsid w:val="00D6269D"/>
    <w:rsid w:val="00D62A3E"/>
    <w:rsid w:val="00D64FAE"/>
    <w:rsid w:val="00D67539"/>
    <w:rsid w:val="00D72B57"/>
    <w:rsid w:val="00D73AC6"/>
    <w:rsid w:val="00D73C5C"/>
    <w:rsid w:val="00D73FC7"/>
    <w:rsid w:val="00D7610D"/>
    <w:rsid w:val="00D76D6E"/>
    <w:rsid w:val="00D77D24"/>
    <w:rsid w:val="00D77F18"/>
    <w:rsid w:val="00D80630"/>
    <w:rsid w:val="00D80EBC"/>
    <w:rsid w:val="00D814DC"/>
    <w:rsid w:val="00D82AC9"/>
    <w:rsid w:val="00D82B3C"/>
    <w:rsid w:val="00D871F9"/>
    <w:rsid w:val="00D962EA"/>
    <w:rsid w:val="00D9767A"/>
    <w:rsid w:val="00DA0846"/>
    <w:rsid w:val="00DA4338"/>
    <w:rsid w:val="00DA5D01"/>
    <w:rsid w:val="00DB386E"/>
    <w:rsid w:val="00DB5A33"/>
    <w:rsid w:val="00DC0099"/>
    <w:rsid w:val="00DC0140"/>
    <w:rsid w:val="00DC1AD8"/>
    <w:rsid w:val="00DC3D99"/>
    <w:rsid w:val="00DC4DC9"/>
    <w:rsid w:val="00DC5B37"/>
    <w:rsid w:val="00DC689E"/>
    <w:rsid w:val="00DC7D41"/>
    <w:rsid w:val="00DD6AAC"/>
    <w:rsid w:val="00DE05CA"/>
    <w:rsid w:val="00DE2DC6"/>
    <w:rsid w:val="00DE3762"/>
    <w:rsid w:val="00DE62E5"/>
    <w:rsid w:val="00DE637E"/>
    <w:rsid w:val="00DE754C"/>
    <w:rsid w:val="00DE7584"/>
    <w:rsid w:val="00DE7772"/>
    <w:rsid w:val="00DE7CB1"/>
    <w:rsid w:val="00DF3E14"/>
    <w:rsid w:val="00E01F01"/>
    <w:rsid w:val="00E02241"/>
    <w:rsid w:val="00E116DE"/>
    <w:rsid w:val="00E11804"/>
    <w:rsid w:val="00E1326D"/>
    <w:rsid w:val="00E144CF"/>
    <w:rsid w:val="00E15C15"/>
    <w:rsid w:val="00E1651A"/>
    <w:rsid w:val="00E1713E"/>
    <w:rsid w:val="00E211A2"/>
    <w:rsid w:val="00E22A4F"/>
    <w:rsid w:val="00E23015"/>
    <w:rsid w:val="00E23A6F"/>
    <w:rsid w:val="00E2493F"/>
    <w:rsid w:val="00E27F30"/>
    <w:rsid w:val="00E3117C"/>
    <w:rsid w:val="00E3277C"/>
    <w:rsid w:val="00E33C2E"/>
    <w:rsid w:val="00E343B1"/>
    <w:rsid w:val="00E4145E"/>
    <w:rsid w:val="00E41D57"/>
    <w:rsid w:val="00E42F21"/>
    <w:rsid w:val="00E44665"/>
    <w:rsid w:val="00E45209"/>
    <w:rsid w:val="00E4559D"/>
    <w:rsid w:val="00E476C6"/>
    <w:rsid w:val="00E50069"/>
    <w:rsid w:val="00E50E29"/>
    <w:rsid w:val="00E53FA0"/>
    <w:rsid w:val="00E578FF"/>
    <w:rsid w:val="00E57E4D"/>
    <w:rsid w:val="00E61CED"/>
    <w:rsid w:val="00E61DAE"/>
    <w:rsid w:val="00E62051"/>
    <w:rsid w:val="00E63684"/>
    <w:rsid w:val="00E64278"/>
    <w:rsid w:val="00E64B3A"/>
    <w:rsid w:val="00E71036"/>
    <w:rsid w:val="00E71676"/>
    <w:rsid w:val="00E72A6B"/>
    <w:rsid w:val="00E766C8"/>
    <w:rsid w:val="00E80140"/>
    <w:rsid w:val="00E810C1"/>
    <w:rsid w:val="00E83DC0"/>
    <w:rsid w:val="00E84502"/>
    <w:rsid w:val="00E8679C"/>
    <w:rsid w:val="00E90AD6"/>
    <w:rsid w:val="00E90D50"/>
    <w:rsid w:val="00E941E4"/>
    <w:rsid w:val="00E94E33"/>
    <w:rsid w:val="00E954A8"/>
    <w:rsid w:val="00E9729F"/>
    <w:rsid w:val="00E97317"/>
    <w:rsid w:val="00E9734A"/>
    <w:rsid w:val="00EA0927"/>
    <w:rsid w:val="00EA2838"/>
    <w:rsid w:val="00EA2E97"/>
    <w:rsid w:val="00EA3448"/>
    <w:rsid w:val="00EA4442"/>
    <w:rsid w:val="00EB03FE"/>
    <w:rsid w:val="00EB11D8"/>
    <w:rsid w:val="00EB3146"/>
    <w:rsid w:val="00EB465A"/>
    <w:rsid w:val="00EB6007"/>
    <w:rsid w:val="00EB60D5"/>
    <w:rsid w:val="00EB6C8F"/>
    <w:rsid w:val="00EB740B"/>
    <w:rsid w:val="00EB7781"/>
    <w:rsid w:val="00EC1713"/>
    <w:rsid w:val="00EC2AA3"/>
    <w:rsid w:val="00EC3E78"/>
    <w:rsid w:val="00EC4876"/>
    <w:rsid w:val="00EC79DE"/>
    <w:rsid w:val="00ED06AE"/>
    <w:rsid w:val="00ED1171"/>
    <w:rsid w:val="00ED12D5"/>
    <w:rsid w:val="00ED28C3"/>
    <w:rsid w:val="00ED2AB1"/>
    <w:rsid w:val="00ED37AE"/>
    <w:rsid w:val="00ED5F89"/>
    <w:rsid w:val="00ED62C6"/>
    <w:rsid w:val="00ED68F4"/>
    <w:rsid w:val="00ED7A44"/>
    <w:rsid w:val="00EE5535"/>
    <w:rsid w:val="00EE5650"/>
    <w:rsid w:val="00EE603C"/>
    <w:rsid w:val="00EE7C49"/>
    <w:rsid w:val="00EF0C15"/>
    <w:rsid w:val="00EF20F1"/>
    <w:rsid w:val="00EF667E"/>
    <w:rsid w:val="00EF6990"/>
    <w:rsid w:val="00EF6BD5"/>
    <w:rsid w:val="00F01D79"/>
    <w:rsid w:val="00F01F86"/>
    <w:rsid w:val="00F0283A"/>
    <w:rsid w:val="00F042F8"/>
    <w:rsid w:val="00F04450"/>
    <w:rsid w:val="00F046BE"/>
    <w:rsid w:val="00F0641F"/>
    <w:rsid w:val="00F07110"/>
    <w:rsid w:val="00F10B1D"/>
    <w:rsid w:val="00F13A5F"/>
    <w:rsid w:val="00F15176"/>
    <w:rsid w:val="00F24F99"/>
    <w:rsid w:val="00F25204"/>
    <w:rsid w:val="00F256F9"/>
    <w:rsid w:val="00F263A5"/>
    <w:rsid w:val="00F269FE"/>
    <w:rsid w:val="00F30468"/>
    <w:rsid w:val="00F31897"/>
    <w:rsid w:val="00F32A53"/>
    <w:rsid w:val="00F32F53"/>
    <w:rsid w:val="00F339B3"/>
    <w:rsid w:val="00F34DDD"/>
    <w:rsid w:val="00F3759F"/>
    <w:rsid w:val="00F41965"/>
    <w:rsid w:val="00F419BD"/>
    <w:rsid w:val="00F43815"/>
    <w:rsid w:val="00F44AE8"/>
    <w:rsid w:val="00F500CA"/>
    <w:rsid w:val="00F50540"/>
    <w:rsid w:val="00F50AD4"/>
    <w:rsid w:val="00F51E06"/>
    <w:rsid w:val="00F52482"/>
    <w:rsid w:val="00F5310E"/>
    <w:rsid w:val="00F538C1"/>
    <w:rsid w:val="00F53E14"/>
    <w:rsid w:val="00F54F63"/>
    <w:rsid w:val="00F6201A"/>
    <w:rsid w:val="00F62225"/>
    <w:rsid w:val="00F6675A"/>
    <w:rsid w:val="00F7028E"/>
    <w:rsid w:val="00F7077F"/>
    <w:rsid w:val="00F71CCA"/>
    <w:rsid w:val="00F72799"/>
    <w:rsid w:val="00F728E3"/>
    <w:rsid w:val="00F7329D"/>
    <w:rsid w:val="00F744A4"/>
    <w:rsid w:val="00F74A02"/>
    <w:rsid w:val="00F74ED5"/>
    <w:rsid w:val="00F74F4A"/>
    <w:rsid w:val="00F75521"/>
    <w:rsid w:val="00F75D67"/>
    <w:rsid w:val="00F76854"/>
    <w:rsid w:val="00F8008A"/>
    <w:rsid w:val="00F811F6"/>
    <w:rsid w:val="00F82144"/>
    <w:rsid w:val="00F93259"/>
    <w:rsid w:val="00FA0E6E"/>
    <w:rsid w:val="00FA0FD8"/>
    <w:rsid w:val="00FA14CC"/>
    <w:rsid w:val="00FA6D8F"/>
    <w:rsid w:val="00FA7A0B"/>
    <w:rsid w:val="00FB3796"/>
    <w:rsid w:val="00FB4A35"/>
    <w:rsid w:val="00FC1634"/>
    <w:rsid w:val="00FC18ED"/>
    <w:rsid w:val="00FC5628"/>
    <w:rsid w:val="00FC7F58"/>
    <w:rsid w:val="00FD0298"/>
    <w:rsid w:val="00FD2BE7"/>
    <w:rsid w:val="00FD5C3E"/>
    <w:rsid w:val="00FE0213"/>
    <w:rsid w:val="00FE48B9"/>
    <w:rsid w:val="00FF14EF"/>
    <w:rsid w:val="00FF180A"/>
    <w:rsid w:val="00FF3240"/>
    <w:rsid w:val="00FF3706"/>
    <w:rsid w:val="00FF5670"/>
    <w:rsid w:val="00FF7172"/>
    <w:rsid w:val="00FF73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287BD5"/>
  <w15:docId w15:val="{1222FF3B-7CC1-4BA1-ABD9-150E65349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FC7F58"/>
    <w:pPr>
      <w:ind w:firstLine="709"/>
    </w:pPr>
    <w:rPr>
      <w:sz w:val="24"/>
      <w:szCs w:val="24"/>
      <w:lang w:eastAsia="en-US" w:bidi="en-US"/>
    </w:rPr>
  </w:style>
  <w:style w:type="paragraph" w:styleId="12">
    <w:name w:val="heading 1"/>
    <w:basedOn w:val="a4"/>
    <w:next w:val="a4"/>
    <w:link w:val="13"/>
    <w:qFormat/>
    <w:rsid w:val="00FC7F58"/>
    <w:pPr>
      <w:keepNext/>
      <w:pageBreakBefore/>
      <w:spacing w:after="240"/>
      <w:ind w:firstLine="0"/>
      <w:jc w:val="center"/>
      <w:outlineLvl w:val="0"/>
    </w:pPr>
    <w:rPr>
      <w:rFonts w:eastAsiaTheme="majorEastAsia" w:cstheme="majorBidi"/>
      <w:bCs/>
      <w:caps/>
      <w:kern w:val="32"/>
      <w:sz w:val="28"/>
      <w:szCs w:val="32"/>
    </w:rPr>
  </w:style>
  <w:style w:type="paragraph" w:styleId="23">
    <w:name w:val="heading 2"/>
    <w:basedOn w:val="a4"/>
    <w:next w:val="a4"/>
    <w:link w:val="24"/>
    <w:unhideWhenUsed/>
    <w:qFormat/>
    <w:rsid w:val="00FC7F58"/>
    <w:pPr>
      <w:keepNext/>
      <w:keepLines/>
      <w:spacing w:before="240" w:after="240"/>
      <w:outlineLvl w:val="1"/>
    </w:pPr>
    <w:rPr>
      <w:rFonts w:eastAsiaTheme="majorEastAsia" w:cstheme="majorBidi"/>
      <w:bCs/>
      <w:sz w:val="26"/>
      <w:szCs w:val="26"/>
    </w:rPr>
  </w:style>
  <w:style w:type="paragraph" w:styleId="31">
    <w:name w:val="heading 3"/>
    <w:basedOn w:val="a4"/>
    <w:next w:val="a4"/>
    <w:link w:val="32"/>
    <w:unhideWhenUsed/>
    <w:qFormat/>
    <w:rsid w:val="00C105AD"/>
    <w:pPr>
      <w:keepNext/>
      <w:spacing w:before="240" w:after="60"/>
      <w:outlineLvl w:val="2"/>
    </w:pPr>
    <w:rPr>
      <w:rFonts w:asciiTheme="majorHAnsi" w:eastAsiaTheme="majorEastAsia" w:hAnsiTheme="majorHAnsi" w:cs="Arial"/>
      <w:b/>
      <w:bCs/>
      <w:sz w:val="26"/>
      <w:szCs w:val="26"/>
    </w:rPr>
  </w:style>
  <w:style w:type="paragraph" w:styleId="41">
    <w:name w:val="heading 4"/>
    <w:basedOn w:val="a4"/>
    <w:next w:val="a4"/>
    <w:link w:val="42"/>
    <w:unhideWhenUsed/>
    <w:qFormat/>
    <w:rsid w:val="00C105AD"/>
    <w:pPr>
      <w:keepNext/>
      <w:spacing w:before="240" w:after="60"/>
      <w:outlineLvl w:val="3"/>
    </w:pPr>
    <w:rPr>
      <w:b/>
      <w:bCs/>
      <w:sz w:val="28"/>
      <w:szCs w:val="28"/>
    </w:rPr>
  </w:style>
  <w:style w:type="paragraph" w:styleId="5">
    <w:name w:val="heading 5"/>
    <w:basedOn w:val="a4"/>
    <w:next w:val="a4"/>
    <w:link w:val="50"/>
    <w:unhideWhenUsed/>
    <w:qFormat/>
    <w:rsid w:val="00C105AD"/>
    <w:pPr>
      <w:spacing w:before="240" w:after="60"/>
      <w:outlineLvl w:val="4"/>
    </w:pPr>
    <w:rPr>
      <w:b/>
      <w:bCs/>
      <w:i/>
      <w:iCs/>
      <w:sz w:val="26"/>
      <w:szCs w:val="26"/>
    </w:rPr>
  </w:style>
  <w:style w:type="paragraph" w:styleId="6">
    <w:name w:val="heading 6"/>
    <w:basedOn w:val="a4"/>
    <w:next w:val="a4"/>
    <w:link w:val="60"/>
    <w:unhideWhenUsed/>
    <w:qFormat/>
    <w:rsid w:val="00C105AD"/>
    <w:pPr>
      <w:spacing w:before="240" w:after="60"/>
      <w:outlineLvl w:val="5"/>
    </w:pPr>
    <w:rPr>
      <w:b/>
      <w:bCs/>
      <w:sz w:val="22"/>
      <w:szCs w:val="22"/>
    </w:rPr>
  </w:style>
  <w:style w:type="paragraph" w:styleId="7">
    <w:name w:val="heading 7"/>
    <w:basedOn w:val="a4"/>
    <w:next w:val="a4"/>
    <w:link w:val="70"/>
    <w:uiPriority w:val="9"/>
    <w:semiHidden/>
    <w:unhideWhenUsed/>
    <w:rsid w:val="00C105AD"/>
    <w:pPr>
      <w:spacing w:before="240" w:after="60"/>
      <w:outlineLvl w:val="6"/>
    </w:pPr>
  </w:style>
  <w:style w:type="paragraph" w:styleId="8">
    <w:name w:val="heading 8"/>
    <w:basedOn w:val="a4"/>
    <w:next w:val="a4"/>
    <w:link w:val="80"/>
    <w:uiPriority w:val="9"/>
    <w:semiHidden/>
    <w:unhideWhenUsed/>
    <w:rsid w:val="00C105AD"/>
    <w:pPr>
      <w:spacing w:before="240" w:after="60"/>
      <w:outlineLvl w:val="7"/>
    </w:pPr>
    <w:rPr>
      <w:i/>
      <w:iCs/>
    </w:rPr>
  </w:style>
  <w:style w:type="paragraph" w:styleId="9">
    <w:name w:val="heading 9"/>
    <w:basedOn w:val="a4"/>
    <w:next w:val="a4"/>
    <w:link w:val="90"/>
    <w:uiPriority w:val="9"/>
    <w:semiHidden/>
    <w:unhideWhenUsed/>
    <w:rsid w:val="00C105AD"/>
    <w:pPr>
      <w:spacing w:before="240" w:after="60"/>
      <w:outlineLvl w:val="8"/>
    </w:pPr>
    <w:rPr>
      <w:rFonts w:asciiTheme="majorHAnsi" w:eastAsiaTheme="majorEastAsia" w:hAnsiTheme="majorHAnsi"/>
      <w:sz w:val="22"/>
      <w:szCs w:val="2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FC7F58"/>
    <w:rPr>
      <w:rFonts w:eastAsiaTheme="majorEastAsia" w:cstheme="majorBidi"/>
      <w:bCs/>
      <w:caps/>
      <w:kern w:val="32"/>
      <w:sz w:val="28"/>
      <w:szCs w:val="32"/>
      <w:lang w:eastAsia="en-US" w:bidi="en-US"/>
    </w:rPr>
  </w:style>
  <w:style w:type="character" w:customStyle="1" w:styleId="24">
    <w:name w:val="Заголовок 2 Знак"/>
    <w:basedOn w:val="a5"/>
    <w:link w:val="23"/>
    <w:rsid w:val="00FC7F58"/>
    <w:rPr>
      <w:rFonts w:eastAsiaTheme="majorEastAsia" w:cstheme="majorBidi"/>
      <w:bCs/>
      <w:sz w:val="26"/>
      <w:szCs w:val="26"/>
      <w:lang w:eastAsia="en-US" w:bidi="en-US"/>
    </w:rPr>
  </w:style>
  <w:style w:type="character" w:customStyle="1" w:styleId="32">
    <w:name w:val="Заголовок 3 Знак"/>
    <w:basedOn w:val="a5"/>
    <w:link w:val="31"/>
    <w:rsid w:val="00C105AD"/>
    <w:rPr>
      <w:rFonts w:asciiTheme="majorHAnsi" w:eastAsiaTheme="majorEastAsia" w:hAnsiTheme="majorHAnsi" w:cs="Arial"/>
      <w:b/>
      <w:bCs/>
      <w:sz w:val="26"/>
      <w:szCs w:val="26"/>
    </w:rPr>
  </w:style>
  <w:style w:type="character" w:customStyle="1" w:styleId="42">
    <w:name w:val="Заголовок 4 Знак"/>
    <w:basedOn w:val="a5"/>
    <w:link w:val="41"/>
    <w:uiPriority w:val="9"/>
    <w:rsid w:val="00C105AD"/>
    <w:rPr>
      <w:b/>
      <w:bCs/>
      <w:sz w:val="28"/>
      <w:szCs w:val="28"/>
    </w:rPr>
  </w:style>
  <w:style w:type="character" w:customStyle="1" w:styleId="50">
    <w:name w:val="Заголовок 5 Знак"/>
    <w:basedOn w:val="a5"/>
    <w:link w:val="5"/>
    <w:uiPriority w:val="9"/>
    <w:semiHidden/>
    <w:rsid w:val="00C105AD"/>
    <w:rPr>
      <w:b/>
      <w:bCs/>
      <w:i/>
      <w:iCs/>
      <w:sz w:val="26"/>
      <w:szCs w:val="26"/>
    </w:rPr>
  </w:style>
  <w:style w:type="character" w:customStyle="1" w:styleId="60">
    <w:name w:val="Заголовок 6 Знак"/>
    <w:basedOn w:val="a5"/>
    <w:link w:val="6"/>
    <w:uiPriority w:val="9"/>
    <w:semiHidden/>
    <w:rsid w:val="00C105AD"/>
    <w:rPr>
      <w:b/>
      <w:bCs/>
    </w:rPr>
  </w:style>
  <w:style w:type="character" w:customStyle="1" w:styleId="70">
    <w:name w:val="Заголовок 7 Знак"/>
    <w:basedOn w:val="a5"/>
    <w:link w:val="7"/>
    <w:uiPriority w:val="9"/>
    <w:semiHidden/>
    <w:rsid w:val="00C105AD"/>
    <w:rPr>
      <w:sz w:val="24"/>
      <w:szCs w:val="24"/>
    </w:rPr>
  </w:style>
  <w:style w:type="character" w:customStyle="1" w:styleId="80">
    <w:name w:val="Заголовок 8 Знак"/>
    <w:basedOn w:val="a5"/>
    <w:link w:val="8"/>
    <w:uiPriority w:val="9"/>
    <w:semiHidden/>
    <w:rsid w:val="00C105AD"/>
    <w:rPr>
      <w:i/>
      <w:iCs/>
      <w:sz w:val="24"/>
      <w:szCs w:val="24"/>
    </w:rPr>
  </w:style>
  <w:style w:type="character" w:customStyle="1" w:styleId="90">
    <w:name w:val="Заголовок 9 Знак"/>
    <w:basedOn w:val="a5"/>
    <w:link w:val="9"/>
    <w:uiPriority w:val="9"/>
    <w:semiHidden/>
    <w:rsid w:val="00C105AD"/>
    <w:rPr>
      <w:rFonts w:asciiTheme="majorHAnsi" w:eastAsiaTheme="majorEastAsia" w:hAnsiTheme="majorHAnsi"/>
    </w:rPr>
  </w:style>
  <w:style w:type="paragraph" w:styleId="14">
    <w:name w:val="toc 1"/>
    <w:aliases w:val="Содержание,bedaav - оглавление 1,Template_content"/>
    <w:basedOn w:val="a4"/>
    <w:next w:val="a4"/>
    <w:link w:val="15"/>
    <w:autoRedefine/>
    <w:uiPriority w:val="39"/>
    <w:qFormat/>
    <w:rsid w:val="00FC7F58"/>
    <w:pPr>
      <w:tabs>
        <w:tab w:val="right" w:leader="dot" w:pos="9923"/>
      </w:tabs>
      <w:suppressAutoHyphens/>
      <w:ind w:right="565" w:firstLine="0"/>
    </w:pPr>
    <w:rPr>
      <w:noProof/>
      <w:szCs w:val="20"/>
      <w:lang w:val="en-US"/>
    </w:rPr>
  </w:style>
  <w:style w:type="character" w:customStyle="1" w:styleId="15">
    <w:name w:val="Оглавление 1 Знак"/>
    <w:aliases w:val="Содержание Знак,bedaav - оглавление 1 Знак,Template_content Знак"/>
    <w:basedOn w:val="a5"/>
    <w:link w:val="14"/>
    <w:uiPriority w:val="39"/>
    <w:rsid w:val="00FC7F58"/>
    <w:rPr>
      <w:noProof/>
      <w:sz w:val="24"/>
      <w:lang w:val="en-US" w:eastAsia="en-US" w:bidi="en-US"/>
    </w:rPr>
  </w:style>
  <w:style w:type="table" w:styleId="a8">
    <w:name w:val="Table Grid"/>
    <w:basedOn w:val="a6"/>
    <w:rsid w:val="008B6EE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Times New Roman" w:hAnsi="Times New Roman"/>
        <w:sz w:val="24"/>
      </w:rPr>
      <w:tblPr/>
      <w:tcPr>
        <w:tcBorders>
          <w:top w:val="single" w:sz="4" w:space="0" w:color="auto"/>
          <w:left w:val="single" w:sz="4" w:space="0" w:color="auto"/>
          <w:bottom w:val="double" w:sz="4" w:space="0" w:color="auto"/>
          <w:right w:val="single" w:sz="4" w:space="0" w:color="auto"/>
          <w:insideH w:val="single" w:sz="4" w:space="0" w:color="auto"/>
          <w:insideV w:val="single" w:sz="4" w:space="0" w:color="auto"/>
          <w:tl2br w:val="nil"/>
          <w:tr2bl w:val="nil"/>
        </w:tcBorders>
        <w:vAlign w:val="center"/>
      </w:tcPr>
    </w:tblStylePr>
  </w:style>
  <w:style w:type="character" w:styleId="a9">
    <w:name w:val="page number"/>
    <w:rsid w:val="008D4958"/>
    <w:rPr>
      <w:rFonts w:ascii="Arial" w:hAnsi="Arial"/>
      <w:sz w:val="24"/>
      <w:vertAlign w:val="baseline"/>
    </w:rPr>
  </w:style>
  <w:style w:type="paragraph" w:styleId="aa">
    <w:name w:val="Balloon Text"/>
    <w:basedOn w:val="a4"/>
    <w:link w:val="ab"/>
    <w:semiHidden/>
    <w:unhideWhenUsed/>
    <w:rsid w:val="00F04450"/>
    <w:rPr>
      <w:rFonts w:ascii="Tahoma" w:hAnsi="Tahoma" w:cs="Tahoma"/>
      <w:sz w:val="16"/>
      <w:szCs w:val="16"/>
    </w:rPr>
  </w:style>
  <w:style w:type="character" w:customStyle="1" w:styleId="ab">
    <w:name w:val="Текст выноски Знак"/>
    <w:basedOn w:val="a5"/>
    <w:link w:val="aa"/>
    <w:uiPriority w:val="99"/>
    <w:semiHidden/>
    <w:rsid w:val="00F04450"/>
    <w:rPr>
      <w:rFonts w:ascii="Tahoma" w:hAnsi="Tahoma" w:cs="Tahoma"/>
      <w:sz w:val="16"/>
      <w:szCs w:val="16"/>
      <w:lang w:eastAsia="en-US" w:bidi="en-US"/>
    </w:rPr>
  </w:style>
  <w:style w:type="paragraph" w:styleId="ac">
    <w:name w:val="Title"/>
    <w:basedOn w:val="a4"/>
    <w:next w:val="a4"/>
    <w:link w:val="16"/>
    <w:qFormat/>
    <w:rsid w:val="00FC7F58"/>
    <w:pPr>
      <w:keepNext/>
      <w:pageBreakBefore/>
      <w:spacing w:after="240"/>
      <w:ind w:firstLine="0"/>
      <w:jc w:val="center"/>
    </w:pPr>
    <w:rPr>
      <w:rFonts w:eastAsiaTheme="majorEastAsia" w:cstheme="majorBidi"/>
      <w:caps/>
      <w:kern w:val="28"/>
      <w:sz w:val="28"/>
      <w:szCs w:val="20"/>
      <w:lang w:eastAsia="ru-RU" w:bidi="ar-SA"/>
    </w:rPr>
  </w:style>
  <w:style w:type="character" w:customStyle="1" w:styleId="16">
    <w:name w:val="Заголовок Знак1"/>
    <w:basedOn w:val="a5"/>
    <w:link w:val="ac"/>
    <w:rsid w:val="00FC7F58"/>
    <w:rPr>
      <w:rFonts w:eastAsiaTheme="majorEastAsia" w:cstheme="majorBidi"/>
      <w:caps/>
      <w:kern w:val="28"/>
      <w:sz w:val="28"/>
    </w:rPr>
  </w:style>
  <w:style w:type="paragraph" w:customStyle="1" w:styleId="ad">
    <w:name w:val="Шрифт штампа центр"/>
    <w:basedOn w:val="a4"/>
    <w:link w:val="ae"/>
    <w:qFormat/>
    <w:rsid w:val="00FC7F58"/>
    <w:pPr>
      <w:ind w:left="-119" w:right="-124" w:firstLine="0"/>
      <w:jc w:val="center"/>
    </w:pPr>
    <w:rPr>
      <w:sz w:val="20"/>
      <w:szCs w:val="32"/>
      <w:lang w:eastAsia="ru-RU" w:bidi="ar-SA"/>
    </w:rPr>
  </w:style>
  <w:style w:type="character" w:customStyle="1" w:styleId="ae">
    <w:name w:val="Шрифт штампа центр Знак"/>
    <w:basedOn w:val="a5"/>
    <w:link w:val="ad"/>
    <w:rsid w:val="00FC7F58"/>
    <w:rPr>
      <w:szCs w:val="32"/>
    </w:rPr>
  </w:style>
  <w:style w:type="paragraph" w:customStyle="1" w:styleId="L">
    <w:name w:val="Шрифт штампа L"/>
    <w:basedOn w:val="ad"/>
    <w:link w:val="L0"/>
    <w:qFormat/>
    <w:rsid w:val="00FC7F58"/>
    <w:pPr>
      <w:spacing w:before="40" w:after="40"/>
      <w:ind w:left="0" w:right="0"/>
      <w:contextualSpacing/>
      <w:jc w:val="left"/>
    </w:pPr>
  </w:style>
  <w:style w:type="character" w:customStyle="1" w:styleId="L0">
    <w:name w:val="Шрифт штампа L Знак"/>
    <w:basedOn w:val="ae"/>
    <w:link w:val="L"/>
    <w:rsid w:val="00FC7F58"/>
    <w:rPr>
      <w:szCs w:val="32"/>
    </w:rPr>
  </w:style>
  <w:style w:type="paragraph" w:customStyle="1" w:styleId="17">
    <w:name w:val="Номерной 1"/>
    <w:basedOn w:val="a4"/>
    <w:next w:val="a4"/>
    <w:link w:val="18"/>
    <w:rsid w:val="00C105AD"/>
    <w:pPr>
      <w:keepNext/>
      <w:pageBreakBefore/>
      <w:contextualSpacing/>
      <w:outlineLvl w:val="0"/>
    </w:pPr>
    <w:rPr>
      <w:kern w:val="32"/>
      <w:sz w:val="32"/>
      <w:szCs w:val="32"/>
      <w:lang w:eastAsia="ru-RU" w:bidi="ar-SA"/>
    </w:rPr>
  </w:style>
  <w:style w:type="character" w:customStyle="1" w:styleId="18">
    <w:name w:val="Номерной 1 Знак"/>
    <w:basedOn w:val="a5"/>
    <w:link w:val="17"/>
    <w:rsid w:val="00C105AD"/>
    <w:rPr>
      <w:kern w:val="32"/>
      <w:sz w:val="32"/>
      <w:szCs w:val="32"/>
    </w:rPr>
  </w:style>
  <w:style w:type="paragraph" w:customStyle="1" w:styleId="25">
    <w:name w:val="Номерной 2"/>
    <w:basedOn w:val="17"/>
    <w:next w:val="a4"/>
    <w:link w:val="26"/>
    <w:rsid w:val="00C105AD"/>
    <w:pPr>
      <w:pageBreakBefore w:val="0"/>
      <w:numPr>
        <w:ilvl w:val="1"/>
      </w:numPr>
      <w:ind w:firstLine="709"/>
      <w:outlineLvl w:val="1"/>
    </w:pPr>
    <w:rPr>
      <w:sz w:val="28"/>
    </w:rPr>
  </w:style>
  <w:style w:type="character" w:customStyle="1" w:styleId="26">
    <w:name w:val="Номерной 2 Знак"/>
    <w:basedOn w:val="18"/>
    <w:link w:val="25"/>
    <w:rsid w:val="00C105AD"/>
    <w:rPr>
      <w:kern w:val="32"/>
      <w:sz w:val="28"/>
      <w:szCs w:val="32"/>
    </w:rPr>
  </w:style>
  <w:style w:type="paragraph" w:customStyle="1" w:styleId="33">
    <w:name w:val="Номерной 3"/>
    <w:basedOn w:val="25"/>
    <w:next w:val="a4"/>
    <w:link w:val="34"/>
    <w:rsid w:val="00C105AD"/>
    <w:pPr>
      <w:numPr>
        <w:ilvl w:val="2"/>
      </w:numPr>
      <w:ind w:firstLine="709"/>
      <w:outlineLvl w:val="2"/>
    </w:pPr>
    <w:rPr>
      <w:sz w:val="26"/>
    </w:rPr>
  </w:style>
  <w:style w:type="character" w:customStyle="1" w:styleId="34">
    <w:name w:val="Номерной 3 Знак"/>
    <w:basedOn w:val="26"/>
    <w:link w:val="33"/>
    <w:rsid w:val="00C105AD"/>
    <w:rPr>
      <w:kern w:val="32"/>
      <w:sz w:val="26"/>
      <w:szCs w:val="32"/>
    </w:rPr>
  </w:style>
  <w:style w:type="paragraph" w:customStyle="1" w:styleId="43">
    <w:name w:val="Номерной 4"/>
    <w:basedOn w:val="33"/>
    <w:next w:val="a4"/>
    <w:link w:val="44"/>
    <w:rsid w:val="00C105AD"/>
    <w:pPr>
      <w:numPr>
        <w:ilvl w:val="3"/>
      </w:numPr>
      <w:ind w:firstLine="709"/>
      <w:outlineLvl w:val="3"/>
    </w:pPr>
    <w:rPr>
      <w:bCs/>
      <w:szCs w:val="26"/>
    </w:rPr>
  </w:style>
  <w:style w:type="character" w:customStyle="1" w:styleId="44">
    <w:name w:val="Номерной 4 Знак"/>
    <w:basedOn w:val="34"/>
    <w:link w:val="43"/>
    <w:rsid w:val="00C105AD"/>
    <w:rPr>
      <w:bCs/>
      <w:kern w:val="32"/>
      <w:sz w:val="26"/>
      <w:szCs w:val="26"/>
    </w:rPr>
  </w:style>
  <w:style w:type="paragraph" w:customStyle="1" w:styleId="160">
    <w:name w:val="Обычный+16+центр"/>
    <w:basedOn w:val="a4"/>
    <w:link w:val="161"/>
    <w:qFormat/>
    <w:rsid w:val="00FC7F58"/>
    <w:pPr>
      <w:ind w:firstLine="0"/>
      <w:jc w:val="center"/>
    </w:pPr>
    <w:rPr>
      <w:sz w:val="32"/>
      <w:szCs w:val="32"/>
      <w:lang w:eastAsia="ru-RU" w:bidi="ar-SA"/>
    </w:rPr>
  </w:style>
  <w:style w:type="character" w:customStyle="1" w:styleId="161">
    <w:name w:val="Обычный+16+центр Знак"/>
    <w:basedOn w:val="a5"/>
    <w:link w:val="160"/>
    <w:rsid w:val="00FC7F58"/>
    <w:rPr>
      <w:sz w:val="32"/>
      <w:szCs w:val="32"/>
    </w:rPr>
  </w:style>
  <w:style w:type="paragraph" w:customStyle="1" w:styleId="-10">
    <w:name w:val="Перечисление-1"/>
    <w:basedOn w:val="a4"/>
    <w:link w:val="-11"/>
    <w:qFormat/>
    <w:rsid w:val="00FC7F58"/>
    <w:pPr>
      <w:numPr>
        <w:numId w:val="5"/>
      </w:numPr>
    </w:pPr>
    <w:rPr>
      <w:snapToGrid w:val="0"/>
      <w:szCs w:val="20"/>
      <w:lang w:eastAsia="ru-RU" w:bidi="ar-SA"/>
    </w:rPr>
  </w:style>
  <w:style w:type="character" w:customStyle="1" w:styleId="-11">
    <w:name w:val="Перечисление-1 Знак"/>
    <w:basedOn w:val="a5"/>
    <w:link w:val="-10"/>
    <w:rsid w:val="00FC7F58"/>
    <w:rPr>
      <w:snapToGrid w:val="0"/>
      <w:sz w:val="24"/>
    </w:rPr>
  </w:style>
  <w:style w:type="paragraph" w:customStyle="1" w:styleId="a">
    <w:name w:val="Перечень"/>
    <w:basedOn w:val="a4"/>
    <w:link w:val="af"/>
    <w:qFormat/>
    <w:rsid w:val="00FC7F58"/>
    <w:pPr>
      <w:numPr>
        <w:numId w:val="17"/>
      </w:numPr>
    </w:pPr>
    <w:rPr>
      <w:lang w:eastAsia="ru-RU" w:bidi="ar-SA"/>
    </w:rPr>
  </w:style>
  <w:style w:type="character" w:customStyle="1" w:styleId="af">
    <w:name w:val="Перечень Знак"/>
    <w:basedOn w:val="a5"/>
    <w:link w:val="a"/>
    <w:rsid w:val="00FC7F58"/>
    <w:rPr>
      <w:sz w:val="24"/>
      <w:szCs w:val="24"/>
    </w:rPr>
  </w:style>
  <w:style w:type="paragraph" w:customStyle="1" w:styleId="-20">
    <w:name w:val="Перечисление-2"/>
    <w:basedOn w:val="-10"/>
    <w:link w:val="-21"/>
    <w:qFormat/>
    <w:rsid w:val="00FC7F58"/>
    <w:pPr>
      <w:numPr>
        <w:numId w:val="6"/>
      </w:numPr>
    </w:pPr>
  </w:style>
  <w:style w:type="character" w:customStyle="1" w:styleId="-21">
    <w:name w:val="Перечисление-2 Знак"/>
    <w:basedOn w:val="-11"/>
    <w:link w:val="-20"/>
    <w:rsid w:val="00FC7F58"/>
    <w:rPr>
      <w:snapToGrid w:val="0"/>
      <w:sz w:val="24"/>
    </w:rPr>
  </w:style>
  <w:style w:type="paragraph" w:customStyle="1" w:styleId="-3">
    <w:name w:val="Перечисление-3"/>
    <w:basedOn w:val="-20"/>
    <w:link w:val="-30"/>
    <w:qFormat/>
    <w:rsid w:val="00FC7F58"/>
    <w:pPr>
      <w:numPr>
        <w:numId w:val="7"/>
      </w:numPr>
    </w:pPr>
  </w:style>
  <w:style w:type="character" w:customStyle="1" w:styleId="-30">
    <w:name w:val="Перечисление-3 Знак"/>
    <w:basedOn w:val="-21"/>
    <w:link w:val="-3"/>
    <w:rsid w:val="00FC7F58"/>
    <w:rPr>
      <w:snapToGrid w:val="0"/>
      <w:sz w:val="24"/>
    </w:rPr>
  </w:style>
  <w:style w:type="paragraph" w:customStyle="1" w:styleId="120">
    <w:name w:val="Шрифт штапа 12"/>
    <w:basedOn w:val="ad"/>
    <w:link w:val="121"/>
    <w:rsid w:val="00C105AD"/>
    <w:rPr>
      <w:szCs w:val="24"/>
    </w:rPr>
  </w:style>
  <w:style w:type="character" w:customStyle="1" w:styleId="121">
    <w:name w:val="Шрифт штапа 12 Знак"/>
    <w:basedOn w:val="ae"/>
    <w:link w:val="120"/>
    <w:rsid w:val="00C105AD"/>
    <w:rPr>
      <w:sz w:val="24"/>
      <w:szCs w:val="24"/>
    </w:rPr>
  </w:style>
  <w:style w:type="paragraph" w:customStyle="1" w:styleId="162">
    <w:name w:val="Заголовок+16+центр"/>
    <w:basedOn w:val="a4"/>
    <w:next w:val="a4"/>
    <w:link w:val="163"/>
    <w:rsid w:val="00F04450"/>
    <w:pPr>
      <w:keepNext/>
      <w:pageBreakBefore/>
      <w:ind w:firstLine="0"/>
      <w:contextualSpacing/>
      <w:jc w:val="center"/>
      <w:outlineLvl w:val="0"/>
    </w:pPr>
    <w:rPr>
      <w:sz w:val="32"/>
      <w:lang w:eastAsia="ru-RU" w:bidi="ar-SA"/>
    </w:rPr>
  </w:style>
  <w:style w:type="character" w:customStyle="1" w:styleId="163">
    <w:name w:val="Заголовок+16+центр Знак"/>
    <w:basedOn w:val="a5"/>
    <w:link w:val="162"/>
    <w:rsid w:val="00F04450"/>
    <w:rPr>
      <w:rFonts w:ascii="Times New Roman" w:hAnsi="Times New Roman"/>
      <w:sz w:val="32"/>
      <w:szCs w:val="24"/>
    </w:rPr>
  </w:style>
  <w:style w:type="paragraph" w:customStyle="1" w:styleId="19">
    <w:name w:val="Номер1"/>
    <w:basedOn w:val="a4"/>
    <w:next w:val="a4"/>
    <w:link w:val="1a"/>
    <w:rsid w:val="00C105AD"/>
    <w:pPr>
      <w:keepNext/>
      <w:pageBreakBefore/>
      <w:ind w:firstLine="1134"/>
      <w:jc w:val="center"/>
      <w:outlineLvl w:val="0"/>
    </w:pPr>
    <w:rPr>
      <w:sz w:val="32"/>
    </w:rPr>
  </w:style>
  <w:style w:type="character" w:customStyle="1" w:styleId="1a">
    <w:name w:val="Номер1 Знак"/>
    <w:basedOn w:val="a5"/>
    <w:link w:val="19"/>
    <w:rsid w:val="00C105AD"/>
    <w:rPr>
      <w:sz w:val="32"/>
      <w:lang w:eastAsia="en-US" w:bidi="en-US"/>
    </w:rPr>
  </w:style>
  <w:style w:type="paragraph" w:customStyle="1" w:styleId="27">
    <w:name w:val="Номер2"/>
    <w:basedOn w:val="a4"/>
    <w:link w:val="28"/>
    <w:rsid w:val="00C105AD"/>
    <w:rPr>
      <w:sz w:val="26"/>
    </w:rPr>
  </w:style>
  <w:style w:type="character" w:customStyle="1" w:styleId="28">
    <w:name w:val="Номер2 Знак"/>
    <w:basedOn w:val="a5"/>
    <w:link w:val="27"/>
    <w:rsid w:val="00C105AD"/>
    <w:rPr>
      <w:sz w:val="26"/>
      <w:lang w:eastAsia="en-US" w:bidi="en-US"/>
    </w:rPr>
  </w:style>
  <w:style w:type="paragraph" w:customStyle="1" w:styleId="af0">
    <w:name w:val="Обычный справа"/>
    <w:basedOn w:val="a4"/>
    <w:next w:val="a4"/>
    <w:link w:val="af1"/>
    <w:qFormat/>
    <w:rsid w:val="00FC7F58"/>
    <w:pPr>
      <w:ind w:firstLine="0"/>
      <w:jc w:val="right"/>
    </w:pPr>
    <w:rPr>
      <w:szCs w:val="20"/>
      <w:lang w:val="en-US"/>
    </w:rPr>
  </w:style>
  <w:style w:type="character" w:customStyle="1" w:styleId="af1">
    <w:name w:val="Обычный справа Знак"/>
    <w:basedOn w:val="a5"/>
    <w:link w:val="af0"/>
    <w:rsid w:val="00FC7F58"/>
    <w:rPr>
      <w:sz w:val="24"/>
      <w:lang w:val="en-US" w:eastAsia="en-US" w:bidi="en-US"/>
    </w:rPr>
  </w:style>
  <w:style w:type="paragraph" w:customStyle="1" w:styleId="af2">
    <w:name w:val="Обычный без отступа"/>
    <w:basedOn w:val="a4"/>
    <w:link w:val="af3"/>
    <w:qFormat/>
    <w:rsid w:val="00FC7F58"/>
    <w:pPr>
      <w:ind w:firstLine="0"/>
    </w:pPr>
    <w:rPr>
      <w:szCs w:val="20"/>
    </w:rPr>
  </w:style>
  <w:style w:type="character" w:customStyle="1" w:styleId="af3">
    <w:name w:val="Обычный без отступа Знак"/>
    <w:basedOn w:val="a5"/>
    <w:link w:val="af2"/>
    <w:rsid w:val="00FC7F58"/>
    <w:rPr>
      <w:sz w:val="24"/>
      <w:lang w:eastAsia="en-US" w:bidi="en-US"/>
    </w:rPr>
  </w:style>
  <w:style w:type="paragraph" w:customStyle="1" w:styleId="af4">
    <w:name w:val="Обычный центр"/>
    <w:basedOn w:val="af0"/>
    <w:next w:val="a4"/>
    <w:link w:val="af5"/>
    <w:qFormat/>
    <w:rsid w:val="00FC7F58"/>
    <w:pPr>
      <w:jc w:val="center"/>
    </w:pPr>
  </w:style>
  <w:style w:type="character" w:customStyle="1" w:styleId="af5">
    <w:name w:val="Обычный центр Знак"/>
    <w:basedOn w:val="af1"/>
    <w:link w:val="af4"/>
    <w:rsid w:val="00FC7F58"/>
    <w:rPr>
      <w:sz w:val="24"/>
      <w:lang w:val="en-US" w:eastAsia="en-US" w:bidi="en-US"/>
    </w:rPr>
  </w:style>
  <w:style w:type="paragraph" w:customStyle="1" w:styleId="35">
    <w:name w:val="Номер3"/>
    <w:basedOn w:val="27"/>
    <w:next w:val="a4"/>
    <w:link w:val="36"/>
    <w:rsid w:val="00C105AD"/>
    <w:pPr>
      <w:numPr>
        <w:ilvl w:val="2"/>
      </w:numPr>
      <w:ind w:firstLine="709"/>
    </w:pPr>
  </w:style>
  <w:style w:type="character" w:customStyle="1" w:styleId="36">
    <w:name w:val="Номер3 Знак"/>
    <w:basedOn w:val="28"/>
    <w:link w:val="35"/>
    <w:rsid w:val="00C105AD"/>
    <w:rPr>
      <w:sz w:val="26"/>
      <w:lang w:eastAsia="en-US" w:bidi="en-US"/>
    </w:rPr>
  </w:style>
  <w:style w:type="paragraph" w:customStyle="1" w:styleId="-4">
    <w:name w:val="Табл-центр"/>
    <w:basedOn w:val="a4"/>
    <w:link w:val="-5"/>
    <w:qFormat/>
    <w:rsid w:val="00FC7F58"/>
    <w:pPr>
      <w:ind w:firstLine="0"/>
      <w:contextualSpacing/>
      <w:jc w:val="center"/>
    </w:pPr>
    <w:rPr>
      <w:szCs w:val="32"/>
      <w:lang w:eastAsia="ru-RU" w:bidi="ar-SA"/>
    </w:rPr>
  </w:style>
  <w:style w:type="character" w:customStyle="1" w:styleId="-5">
    <w:name w:val="Табл-центр Знак"/>
    <w:basedOn w:val="a5"/>
    <w:link w:val="-4"/>
    <w:rsid w:val="00FC7F58"/>
    <w:rPr>
      <w:sz w:val="24"/>
      <w:szCs w:val="32"/>
    </w:rPr>
  </w:style>
  <w:style w:type="paragraph" w:customStyle="1" w:styleId="-6">
    <w:name w:val="Табл-слева"/>
    <w:basedOn w:val="a4"/>
    <w:link w:val="-7"/>
    <w:qFormat/>
    <w:rsid w:val="00FC7F58"/>
    <w:pPr>
      <w:ind w:left="57" w:firstLine="0"/>
      <w:contextualSpacing/>
      <w:jc w:val="left"/>
    </w:pPr>
    <w:rPr>
      <w:lang w:eastAsia="ru-RU" w:bidi="ar-SA"/>
    </w:rPr>
  </w:style>
  <w:style w:type="character" w:customStyle="1" w:styleId="-7">
    <w:name w:val="Табл-слева Знак"/>
    <w:basedOn w:val="a5"/>
    <w:link w:val="-6"/>
    <w:rsid w:val="00FC7F58"/>
    <w:rPr>
      <w:sz w:val="24"/>
      <w:szCs w:val="24"/>
    </w:rPr>
  </w:style>
  <w:style w:type="paragraph" w:customStyle="1" w:styleId="45">
    <w:name w:val="Номер4"/>
    <w:basedOn w:val="35"/>
    <w:next w:val="a4"/>
    <w:link w:val="46"/>
    <w:rsid w:val="00C105AD"/>
    <w:pPr>
      <w:numPr>
        <w:ilvl w:val="3"/>
      </w:numPr>
      <w:ind w:firstLine="709"/>
    </w:pPr>
  </w:style>
  <w:style w:type="character" w:customStyle="1" w:styleId="46">
    <w:name w:val="Номер4 Знак"/>
    <w:basedOn w:val="36"/>
    <w:link w:val="45"/>
    <w:rsid w:val="00C105AD"/>
    <w:rPr>
      <w:sz w:val="26"/>
      <w:lang w:eastAsia="en-US" w:bidi="en-US"/>
    </w:rPr>
  </w:style>
  <w:style w:type="paragraph" w:customStyle="1" w:styleId="--">
    <w:name w:val="Табл-слева-Ж"/>
    <w:basedOn w:val="-6"/>
    <w:next w:val="-6"/>
    <w:link w:val="--0"/>
    <w:qFormat/>
    <w:rsid w:val="00FC7F58"/>
    <w:rPr>
      <w:b/>
    </w:rPr>
  </w:style>
  <w:style w:type="character" w:customStyle="1" w:styleId="--0">
    <w:name w:val="Табл-слева-Ж Знак"/>
    <w:basedOn w:val="-7"/>
    <w:link w:val="--"/>
    <w:rsid w:val="00FC7F58"/>
    <w:rPr>
      <w:b/>
      <w:sz w:val="24"/>
      <w:szCs w:val="24"/>
    </w:rPr>
  </w:style>
  <w:style w:type="paragraph" w:customStyle="1" w:styleId="a1">
    <w:name w:val="Перечень (.)"/>
    <w:basedOn w:val="a4"/>
    <w:link w:val="af6"/>
    <w:qFormat/>
    <w:rsid w:val="00FC7F58"/>
    <w:pPr>
      <w:numPr>
        <w:numId w:val="8"/>
      </w:numPr>
    </w:pPr>
    <w:rPr>
      <w:snapToGrid w:val="0"/>
      <w:szCs w:val="20"/>
      <w:lang w:eastAsia="ru-RU" w:bidi="ar-SA"/>
    </w:rPr>
  </w:style>
  <w:style w:type="character" w:customStyle="1" w:styleId="af6">
    <w:name w:val="Перечень (.) Знак"/>
    <w:basedOn w:val="a5"/>
    <w:link w:val="a1"/>
    <w:rsid w:val="00FC7F58"/>
    <w:rPr>
      <w:snapToGrid w:val="0"/>
      <w:sz w:val="24"/>
    </w:rPr>
  </w:style>
  <w:style w:type="paragraph" w:customStyle="1" w:styleId="a2">
    <w:name w:val="Перечень (.) без отступов"/>
    <w:basedOn w:val="a1"/>
    <w:link w:val="af7"/>
    <w:qFormat/>
    <w:rsid w:val="00FC7F58"/>
    <w:pPr>
      <w:numPr>
        <w:numId w:val="9"/>
      </w:numPr>
    </w:pPr>
  </w:style>
  <w:style w:type="character" w:customStyle="1" w:styleId="af7">
    <w:name w:val="Перечень (.) без отступов Знак"/>
    <w:basedOn w:val="af6"/>
    <w:link w:val="a2"/>
    <w:rsid w:val="00FC7F58"/>
    <w:rPr>
      <w:snapToGrid w:val="0"/>
      <w:sz w:val="24"/>
    </w:rPr>
  </w:style>
  <w:style w:type="paragraph" w:customStyle="1" w:styleId="a0">
    <w:name w:val="Перечень без отступов"/>
    <w:basedOn w:val="a"/>
    <w:link w:val="af8"/>
    <w:qFormat/>
    <w:rsid w:val="00FC7F58"/>
    <w:pPr>
      <w:numPr>
        <w:numId w:val="10"/>
      </w:numPr>
    </w:pPr>
  </w:style>
  <w:style w:type="character" w:customStyle="1" w:styleId="af8">
    <w:name w:val="Перечень без отступов Знак"/>
    <w:basedOn w:val="af"/>
    <w:link w:val="a0"/>
    <w:rsid w:val="00FC7F58"/>
    <w:rPr>
      <w:sz w:val="24"/>
      <w:szCs w:val="24"/>
    </w:rPr>
  </w:style>
  <w:style w:type="paragraph" w:customStyle="1" w:styleId="af9">
    <w:name w:val="Код программы"/>
    <w:basedOn w:val="a4"/>
    <w:link w:val="afa"/>
    <w:rsid w:val="00C105AD"/>
    <w:pPr>
      <w:ind w:left="709" w:firstLine="0"/>
      <w:contextualSpacing/>
      <w:jc w:val="left"/>
    </w:pPr>
    <w:rPr>
      <w:rFonts w:ascii="Courier New" w:hAnsi="Courier New" w:cs="Courier New"/>
      <w:sz w:val="20"/>
      <w:lang w:val="en-US"/>
    </w:rPr>
  </w:style>
  <w:style w:type="character" w:customStyle="1" w:styleId="afa">
    <w:name w:val="Код программы Знак"/>
    <w:basedOn w:val="a5"/>
    <w:link w:val="af9"/>
    <w:rsid w:val="00C105AD"/>
    <w:rPr>
      <w:rFonts w:ascii="Courier New" w:hAnsi="Courier New" w:cs="Courier New"/>
      <w:szCs w:val="24"/>
      <w:lang w:val="en-US" w:eastAsia="en-US" w:bidi="en-US"/>
    </w:rPr>
  </w:style>
  <w:style w:type="paragraph" w:customStyle="1" w:styleId="--1">
    <w:name w:val="Табл-центр-Ж"/>
    <w:basedOn w:val="-4"/>
    <w:link w:val="--2"/>
    <w:qFormat/>
    <w:rsid w:val="00FC7F58"/>
    <w:rPr>
      <w:b/>
    </w:rPr>
  </w:style>
  <w:style w:type="character" w:customStyle="1" w:styleId="--2">
    <w:name w:val="Табл-центр-Ж Знак"/>
    <w:basedOn w:val="-5"/>
    <w:link w:val="--1"/>
    <w:rsid w:val="00FC7F58"/>
    <w:rPr>
      <w:b/>
      <w:sz w:val="24"/>
      <w:szCs w:val="32"/>
    </w:rPr>
  </w:style>
  <w:style w:type="paragraph" w:customStyle="1" w:styleId="Courier">
    <w:name w:val="Обычный+Courier"/>
    <w:basedOn w:val="a4"/>
    <w:link w:val="Courier0"/>
    <w:qFormat/>
    <w:rsid w:val="00FC7F58"/>
    <w:pPr>
      <w:contextualSpacing/>
      <w:jc w:val="left"/>
    </w:pPr>
    <w:rPr>
      <w:rFonts w:ascii="Courier New" w:hAnsi="Courier New" w:cs="Courier New"/>
      <w:sz w:val="20"/>
      <w:szCs w:val="20"/>
    </w:rPr>
  </w:style>
  <w:style w:type="character" w:customStyle="1" w:styleId="Courier0">
    <w:name w:val="Обычный+Courier Знак"/>
    <w:basedOn w:val="a5"/>
    <w:link w:val="Courier"/>
    <w:rsid w:val="00FC7F58"/>
    <w:rPr>
      <w:rFonts w:ascii="Courier New" w:hAnsi="Courier New" w:cs="Courier New"/>
      <w:lang w:eastAsia="en-US" w:bidi="en-US"/>
    </w:rPr>
  </w:style>
  <w:style w:type="paragraph" w:customStyle="1" w:styleId="afb">
    <w:name w:val="Обычный центр Ж"/>
    <w:basedOn w:val="af4"/>
    <w:link w:val="afc"/>
    <w:qFormat/>
    <w:rsid w:val="00FC7F58"/>
    <w:rPr>
      <w:b/>
    </w:rPr>
  </w:style>
  <w:style w:type="character" w:customStyle="1" w:styleId="afc">
    <w:name w:val="Обычный центр Ж Знак"/>
    <w:basedOn w:val="af5"/>
    <w:link w:val="afb"/>
    <w:locked/>
    <w:rsid w:val="00FC7F58"/>
    <w:rPr>
      <w:b/>
      <w:sz w:val="24"/>
      <w:lang w:val="en-US" w:eastAsia="en-US" w:bidi="en-US"/>
    </w:rPr>
  </w:style>
  <w:style w:type="paragraph" w:customStyle="1" w:styleId="afd">
    <w:name w:val="Обычный+курсив"/>
    <w:basedOn w:val="a4"/>
    <w:next w:val="a4"/>
    <w:link w:val="afe"/>
    <w:qFormat/>
    <w:rsid w:val="00FC7F58"/>
    <w:pPr>
      <w:keepNext/>
    </w:pPr>
    <w:rPr>
      <w:i/>
      <w:szCs w:val="20"/>
    </w:rPr>
  </w:style>
  <w:style w:type="character" w:customStyle="1" w:styleId="afe">
    <w:name w:val="Обычный+курсив Знак"/>
    <w:basedOn w:val="a5"/>
    <w:link w:val="afd"/>
    <w:rsid w:val="00FC7F58"/>
    <w:rPr>
      <w:i/>
      <w:sz w:val="24"/>
      <w:lang w:eastAsia="en-US" w:bidi="en-US"/>
    </w:rPr>
  </w:style>
  <w:style w:type="paragraph" w:customStyle="1" w:styleId="51">
    <w:name w:val="Обычный+отступ+5"/>
    <w:basedOn w:val="a4"/>
    <w:link w:val="52"/>
    <w:qFormat/>
    <w:rsid w:val="00FC7F58"/>
    <w:pPr>
      <w:ind w:left="2835" w:right="850" w:firstLine="0"/>
      <w:jc w:val="left"/>
    </w:pPr>
    <w:rPr>
      <w:szCs w:val="20"/>
    </w:rPr>
  </w:style>
  <w:style w:type="character" w:customStyle="1" w:styleId="52">
    <w:name w:val="Обычный+отступ+5 Знак"/>
    <w:basedOn w:val="a5"/>
    <w:link w:val="51"/>
    <w:rsid w:val="00FC7F58"/>
    <w:rPr>
      <w:sz w:val="24"/>
      <w:lang w:eastAsia="en-US" w:bidi="en-US"/>
    </w:rPr>
  </w:style>
  <w:style w:type="paragraph" w:customStyle="1" w:styleId="aff">
    <w:name w:val="Обычный+отступ+заглавные"/>
    <w:basedOn w:val="51"/>
    <w:next w:val="51"/>
    <w:link w:val="aff0"/>
    <w:qFormat/>
    <w:rsid w:val="00FC7F58"/>
    <w:rPr>
      <w:caps/>
    </w:rPr>
  </w:style>
  <w:style w:type="character" w:customStyle="1" w:styleId="aff0">
    <w:name w:val="Обычный+отступ+заглавные Знак"/>
    <w:basedOn w:val="52"/>
    <w:link w:val="aff"/>
    <w:rsid w:val="00FC7F58"/>
    <w:rPr>
      <w:caps/>
      <w:sz w:val="24"/>
      <w:lang w:eastAsia="en-US" w:bidi="en-US"/>
    </w:rPr>
  </w:style>
  <w:style w:type="paragraph" w:customStyle="1" w:styleId="U">
    <w:name w:val="Обычный+центр+U"/>
    <w:basedOn w:val="af4"/>
    <w:next w:val="af2"/>
    <w:link w:val="U0"/>
    <w:qFormat/>
    <w:rsid w:val="00FC7F58"/>
    <w:rPr>
      <w:u w:val="single"/>
    </w:rPr>
  </w:style>
  <w:style w:type="character" w:customStyle="1" w:styleId="U0">
    <w:name w:val="Обычный+центр+U Знак"/>
    <w:basedOn w:val="af5"/>
    <w:link w:val="U"/>
    <w:rsid w:val="00FC7F58"/>
    <w:rPr>
      <w:sz w:val="24"/>
      <w:u w:val="single"/>
      <w:lang w:val="en-US" w:eastAsia="en-US" w:bidi="en-US"/>
    </w:rPr>
  </w:style>
  <w:style w:type="paragraph" w:customStyle="1" w:styleId="aff1">
    <w:name w:val="Обычный без отступа + заглавные"/>
    <w:basedOn w:val="af2"/>
    <w:next w:val="af2"/>
    <w:link w:val="aff2"/>
    <w:qFormat/>
    <w:rsid w:val="00FC7F58"/>
    <w:rPr>
      <w:caps/>
    </w:rPr>
  </w:style>
  <w:style w:type="character" w:customStyle="1" w:styleId="aff2">
    <w:name w:val="Обычный без отступа + заглавные Знак"/>
    <w:basedOn w:val="af3"/>
    <w:link w:val="aff1"/>
    <w:rsid w:val="00FC7F58"/>
    <w:rPr>
      <w:caps/>
      <w:sz w:val="24"/>
      <w:lang w:eastAsia="en-US" w:bidi="en-US"/>
    </w:rPr>
  </w:style>
  <w:style w:type="paragraph" w:customStyle="1" w:styleId="aff3">
    <w:name w:val="Обычный центр + заглавные"/>
    <w:basedOn w:val="af4"/>
    <w:next w:val="a4"/>
    <w:link w:val="aff4"/>
    <w:qFormat/>
    <w:rsid w:val="00FC7F58"/>
    <w:rPr>
      <w:caps/>
    </w:rPr>
  </w:style>
  <w:style w:type="character" w:customStyle="1" w:styleId="aff4">
    <w:name w:val="Обычный центр + заглавные Знак"/>
    <w:basedOn w:val="af5"/>
    <w:link w:val="aff3"/>
    <w:rsid w:val="00FC7F58"/>
    <w:rPr>
      <w:caps/>
      <w:sz w:val="24"/>
      <w:lang w:val="en-US" w:eastAsia="en-US" w:bidi="en-US"/>
    </w:rPr>
  </w:style>
  <w:style w:type="paragraph" w:customStyle="1" w:styleId="150">
    <w:name w:val="Обычный без отсупа с интервалом 1.5"/>
    <w:basedOn w:val="af2"/>
    <w:link w:val="151"/>
    <w:qFormat/>
    <w:rsid w:val="00FC7F58"/>
    <w:pPr>
      <w:spacing w:line="360" w:lineRule="auto"/>
    </w:pPr>
    <w:rPr>
      <w:rFonts w:eastAsia="MS Mincho"/>
    </w:rPr>
  </w:style>
  <w:style w:type="character" w:customStyle="1" w:styleId="151">
    <w:name w:val="Обычный без отсупа с интервалом 1.5 Знак"/>
    <w:basedOn w:val="af3"/>
    <w:link w:val="150"/>
    <w:rsid w:val="00FC7F58"/>
    <w:rPr>
      <w:rFonts w:eastAsia="MS Mincho"/>
      <w:sz w:val="24"/>
      <w:lang w:eastAsia="en-US" w:bidi="en-US"/>
    </w:rPr>
  </w:style>
  <w:style w:type="paragraph" w:customStyle="1" w:styleId="152">
    <w:name w:val="Обычный центр+заглавные+1.5"/>
    <w:basedOn w:val="aff3"/>
    <w:next w:val="a4"/>
    <w:link w:val="153"/>
    <w:qFormat/>
    <w:rsid w:val="00FC7F58"/>
    <w:pPr>
      <w:spacing w:line="360" w:lineRule="auto"/>
    </w:pPr>
  </w:style>
  <w:style w:type="character" w:customStyle="1" w:styleId="153">
    <w:name w:val="Обычный центр+заглавные+1.5 Знак"/>
    <w:basedOn w:val="aff4"/>
    <w:link w:val="152"/>
    <w:rsid w:val="00FC7F58"/>
    <w:rPr>
      <w:caps/>
      <w:sz w:val="24"/>
      <w:lang w:val="en-US" w:eastAsia="en-US" w:bidi="en-US"/>
    </w:rPr>
  </w:style>
  <w:style w:type="paragraph" w:customStyle="1" w:styleId="154">
    <w:name w:val="Обычный центр + 1.5"/>
    <w:basedOn w:val="af4"/>
    <w:link w:val="155"/>
    <w:qFormat/>
    <w:rsid w:val="00FC7F58"/>
    <w:pPr>
      <w:spacing w:line="360" w:lineRule="auto"/>
    </w:pPr>
  </w:style>
  <w:style w:type="character" w:customStyle="1" w:styleId="155">
    <w:name w:val="Обычный центр + 1.5 Знак"/>
    <w:basedOn w:val="af5"/>
    <w:link w:val="154"/>
    <w:rsid w:val="00FC7F58"/>
    <w:rPr>
      <w:sz w:val="24"/>
      <w:lang w:val="en-US" w:eastAsia="en-US" w:bidi="en-US"/>
    </w:rPr>
  </w:style>
  <w:style w:type="paragraph" w:customStyle="1" w:styleId="aff5">
    <w:name w:val="Заголовк первого уровня"/>
    <w:basedOn w:val="a4"/>
    <w:next w:val="a4"/>
    <w:link w:val="aff6"/>
    <w:rsid w:val="001D5751"/>
    <w:pPr>
      <w:pageBreakBefore/>
      <w:spacing w:after="240"/>
      <w:ind w:firstLine="0"/>
      <w:jc w:val="center"/>
      <w:outlineLvl w:val="0"/>
    </w:pPr>
    <w:rPr>
      <w:caps/>
      <w:sz w:val="28"/>
      <w:lang w:val="en-US"/>
    </w:rPr>
  </w:style>
  <w:style w:type="character" w:customStyle="1" w:styleId="aff6">
    <w:name w:val="Заголовк первого уровня Знак"/>
    <w:basedOn w:val="a5"/>
    <w:link w:val="aff5"/>
    <w:rsid w:val="001D5751"/>
    <w:rPr>
      <w:caps/>
      <w:sz w:val="28"/>
      <w:lang w:val="en-US" w:eastAsia="en-US" w:bidi="en-US"/>
    </w:rPr>
  </w:style>
  <w:style w:type="paragraph" w:customStyle="1" w:styleId="1b">
    <w:name w:val="Заголовок1"/>
    <w:basedOn w:val="aff3"/>
    <w:next w:val="a4"/>
    <w:link w:val="aff7"/>
    <w:rsid w:val="00880850"/>
    <w:pPr>
      <w:pageBreakBefore/>
      <w:spacing w:after="240"/>
      <w:outlineLvl w:val="0"/>
    </w:pPr>
    <w:rPr>
      <w:sz w:val="28"/>
    </w:rPr>
  </w:style>
  <w:style w:type="character" w:customStyle="1" w:styleId="aff7">
    <w:name w:val="Заголовок Знак"/>
    <w:basedOn w:val="aff4"/>
    <w:link w:val="1b"/>
    <w:rsid w:val="00880850"/>
    <w:rPr>
      <w:caps/>
      <w:sz w:val="28"/>
      <w:lang w:val="en-US" w:eastAsia="en-US" w:bidi="en-US"/>
    </w:rPr>
  </w:style>
  <w:style w:type="paragraph" w:customStyle="1" w:styleId="aff8">
    <w:name w:val="Заголовок второго уровня"/>
    <w:basedOn w:val="a4"/>
    <w:next w:val="a4"/>
    <w:link w:val="aff9"/>
    <w:rsid w:val="001D5751"/>
    <w:pPr>
      <w:keepNext/>
      <w:spacing w:before="240" w:after="240"/>
      <w:ind w:firstLine="0"/>
      <w:outlineLvl w:val="1"/>
    </w:pPr>
    <w:rPr>
      <w:sz w:val="26"/>
    </w:rPr>
  </w:style>
  <w:style w:type="character" w:customStyle="1" w:styleId="aff9">
    <w:name w:val="Заголовок второго уровня Знак"/>
    <w:basedOn w:val="a5"/>
    <w:link w:val="aff8"/>
    <w:rsid w:val="001D5751"/>
    <w:rPr>
      <w:sz w:val="26"/>
      <w:lang w:eastAsia="en-US" w:bidi="en-US"/>
    </w:rPr>
  </w:style>
  <w:style w:type="paragraph" w:customStyle="1" w:styleId="affa">
    <w:name w:val="Заголовок третьего уровня"/>
    <w:basedOn w:val="aff8"/>
    <w:link w:val="affb"/>
    <w:rsid w:val="001D5751"/>
    <w:pPr>
      <w:numPr>
        <w:ilvl w:val="2"/>
      </w:numPr>
      <w:spacing w:before="120" w:after="120"/>
      <w:outlineLvl w:val="2"/>
    </w:pPr>
  </w:style>
  <w:style w:type="character" w:customStyle="1" w:styleId="affb">
    <w:name w:val="Заголовок третьего уровня Знак"/>
    <w:basedOn w:val="aff9"/>
    <w:link w:val="affa"/>
    <w:rsid w:val="001D5751"/>
    <w:rPr>
      <w:sz w:val="26"/>
      <w:lang w:eastAsia="en-US" w:bidi="en-US"/>
    </w:rPr>
  </w:style>
  <w:style w:type="paragraph" w:customStyle="1" w:styleId="1">
    <w:name w:val="Приложение 1"/>
    <w:basedOn w:val="a4"/>
    <w:next w:val="a4"/>
    <w:link w:val="1c"/>
    <w:qFormat/>
    <w:rsid w:val="00FC7F58"/>
    <w:pPr>
      <w:pageBreakBefore/>
      <w:numPr>
        <w:numId w:val="12"/>
      </w:numPr>
      <w:spacing w:after="240"/>
      <w:jc w:val="center"/>
      <w:outlineLvl w:val="0"/>
    </w:pPr>
    <w:rPr>
      <w:caps/>
      <w:position w:val="-18"/>
      <w:sz w:val="28"/>
      <w:szCs w:val="20"/>
      <w:lang w:val="en-US"/>
    </w:rPr>
  </w:style>
  <w:style w:type="character" w:customStyle="1" w:styleId="1c">
    <w:name w:val="Приложение 1 Знак"/>
    <w:basedOn w:val="a5"/>
    <w:link w:val="1"/>
    <w:rsid w:val="00FC7F58"/>
    <w:rPr>
      <w:caps/>
      <w:position w:val="-18"/>
      <w:sz w:val="28"/>
      <w:lang w:val="en-US" w:eastAsia="en-US" w:bidi="en-US"/>
    </w:rPr>
  </w:style>
  <w:style w:type="table" w:customStyle="1" w:styleId="affc">
    <w:name w:val="ГОСТ"/>
    <w:basedOn w:val="a6"/>
    <w:uiPriority w:val="99"/>
    <w:qFormat/>
    <w:rsid w:val="008B6EE0"/>
    <w:pPr>
      <w:ind w:left="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firstLineChars="0" w:firstLine="0"/>
        <w:jc w:val="center"/>
      </w:pPr>
      <w:rPr>
        <w:rFonts w:ascii="Times New Roman" w:hAnsi="Times New Roman"/>
        <w:color w:val="auto"/>
        <w:sz w:val="24"/>
      </w:rPr>
      <w:tblPr/>
      <w:tcPr>
        <w:tcBorders>
          <w:top w:val="single" w:sz="4" w:space="0" w:color="auto"/>
          <w:left w:val="single" w:sz="4" w:space="0" w:color="auto"/>
          <w:bottom w:val="double" w:sz="4" w:space="0" w:color="auto"/>
          <w:right w:val="single" w:sz="4" w:space="0" w:color="auto"/>
          <w:insideH w:val="single" w:sz="4" w:space="0" w:color="auto"/>
          <w:insideV w:val="single" w:sz="4" w:space="0" w:color="auto"/>
          <w:tl2br w:val="nil"/>
          <w:tr2bl w:val="nil"/>
        </w:tcBorders>
        <w:vAlign w:val="center"/>
      </w:tcPr>
    </w:tblStylePr>
  </w:style>
  <w:style w:type="paragraph" w:styleId="affd">
    <w:name w:val="caption"/>
    <w:basedOn w:val="a4"/>
    <w:next w:val="a4"/>
    <w:link w:val="affe"/>
    <w:uiPriority w:val="35"/>
    <w:unhideWhenUsed/>
    <w:qFormat/>
    <w:rsid w:val="00FC7F58"/>
    <w:pPr>
      <w:keepNext/>
      <w:spacing w:before="100" w:beforeAutospacing="1" w:after="100" w:afterAutospacing="1"/>
      <w:ind w:firstLine="0"/>
      <w:jc w:val="left"/>
    </w:pPr>
    <w:rPr>
      <w:bCs/>
      <w:szCs w:val="18"/>
    </w:rPr>
  </w:style>
  <w:style w:type="character" w:customStyle="1" w:styleId="affe">
    <w:name w:val="Название объекта Знак"/>
    <w:basedOn w:val="a5"/>
    <w:link w:val="affd"/>
    <w:uiPriority w:val="35"/>
    <w:rsid w:val="00FC7F58"/>
    <w:rPr>
      <w:bCs/>
      <w:sz w:val="24"/>
      <w:szCs w:val="18"/>
      <w:lang w:eastAsia="en-US" w:bidi="en-US"/>
    </w:rPr>
  </w:style>
  <w:style w:type="character" w:styleId="afff">
    <w:name w:val="Placeholder Text"/>
    <w:basedOn w:val="a5"/>
    <w:uiPriority w:val="99"/>
    <w:semiHidden/>
    <w:rsid w:val="009D5D26"/>
    <w:rPr>
      <w:color w:val="808080"/>
    </w:rPr>
  </w:style>
  <w:style w:type="paragraph" w:customStyle="1" w:styleId="afff0">
    <w:name w:val="Таблица_№"/>
    <w:basedOn w:val="affd"/>
    <w:next w:val="-4"/>
    <w:link w:val="afff1"/>
    <w:qFormat/>
    <w:rsid w:val="00FC7F58"/>
    <w:pPr>
      <w:spacing w:before="240" w:beforeAutospacing="0" w:after="0" w:afterAutospacing="0"/>
      <w:contextualSpacing/>
      <w:jc w:val="both"/>
    </w:pPr>
  </w:style>
  <w:style w:type="character" w:customStyle="1" w:styleId="afff1">
    <w:name w:val="Таблица_№ Знак"/>
    <w:basedOn w:val="affe"/>
    <w:link w:val="afff0"/>
    <w:rsid w:val="00FC7F58"/>
    <w:rPr>
      <w:bCs/>
      <w:sz w:val="24"/>
      <w:szCs w:val="18"/>
      <w:lang w:eastAsia="en-US" w:bidi="en-US"/>
    </w:rPr>
  </w:style>
  <w:style w:type="paragraph" w:customStyle="1" w:styleId="afff2">
    <w:name w:val="Рисунок_формат"/>
    <w:basedOn w:val="af2"/>
    <w:next w:val="a4"/>
    <w:link w:val="afff3"/>
    <w:qFormat/>
    <w:rsid w:val="00FC7F58"/>
    <w:pPr>
      <w:keepNext/>
      <w:spacing w:before="240"/>
      <w:jc w:val="center"/>
    </w:pPr>
    <w:rPr>
      <w:noProof/>
    </w:rPr>
  </w:style>
  <w:style w:type="character" w:customStyle="1" w:styleId="afff3">
    <w:name w:val="Рисунок_формат Знак"/>
    <w:basedOn w:val="af3"/>
    <w:link w:val="afff2"/>
    <w:rsid w:val="00FC7F58"/>
    <w:rPr>
      <w:noProof/>
      <w:sz w:val="24"/>
      <w:lang w:eastAsia="en-US" w:bidi="en-US"/>
    </w:rPr>
  </w:style>
  <w:style w:type="paragraph" w:customStyle="1" w:styleId="afff4">
    <w:name w:val="Рисунок_№"/>
    <w:basedOn w:val="affd"/>
    <w:next w:val="a4"/>
    <w:link w:val="afff5"/>
    <w:qFormat/>
    <w:rsid w:val="00FC7F58"/>
    <w:pPr>
      <w:keepNext w:val="0"/>
      <w:spacing w:before="0" w:beforeAutospacing="0" w:after="240" w:afterAutospacing="0"/>
      <w:jc w:val="center"/>
    </w:pPr>
  </w:style>
  <w:style w:type="character" w:customStyle="1" w:styleId="afff5">
    <w:name w:val="Рисунок_№ Знак"/>
    <w:basedOn w:val="affe"/>
    <w:link w:val="afff4"/>
    <w:rsid w:val="00FC7F58"/>
    <w:rPr>
      <w:bCs/>
      <w:sz w:val="24"/>
      <w:szCs w:val="18"/>
      <w:lang w:eastAsia="en-US" w:bidi="en-US"/>
    </w:rPr>
  </w:style>
  <w:style w:type="paragraph" w:styleId="afff6">
    <w:name w:val="List Paragraph"/>
    <w:basedOn w:val="a4"/>
    <w:uiPriority w:val="34"/>
    <w:qFormat/>
    <w:rsid w:val="002A6ABA"/>
    <w:pPr>
      <w:ind w:left="720"/>
      <w:contextualSpacing/>
    </w:pPr>
  </w:style>
  <w:style w:type="character" w:styleId="afff7">
    <w:name w:val="Hyperlink"/>
    <w:basedOn w:val="a5"/>
    <w:uiPriority w:val="99"/>
    <w:unhideWhenUsed/>
    <w:rsid w:val="00A157D3"/>
    <w:rPr>
      <w:color w:val="5F5F5F" w:themeColor="hyperlink"/>
      <w:u w:val="single"/>
    </w:rPr>
  </w:style>
  <w:style w:type="paragraph" w:customStyle="1" w:styleId="afff8">
    <w:name w:val="Заголовок_вне_содержания"/>
    <w:basedOn w:val="1b"/>
    <w:next w:val="a4"/>
    <w:link w:val="afff9"/>
    <w:rsid w:val="00880850"/>
    <w:pPr>
      <w:outlineLvl w:val="9"/>
    </w:pPr>
  </w:style>
  <w:style w:type="character" w:customStyle="1" w:styleId="afff9">
    <w:name w:val="Заголовок_вне_содержания Знак"/>
    <w:basedOn w:val="aff7"/>
    <w:link w:val="afff8"/>
    <w:rsid w:val="00880850"/>
    <w:rPr>
      <w:caps/>
      <w:sz w:val="28"/>
      <w:lang w:val="en-US" w:eastAsia="en-US" w:bidi="en-US"/>
    </w:rPr>
  </w:style>
  <w:style w:type="paragraph" w:styleId="afffa">
    <w:name w:val="Plain Text"/>
    <w:basedOn w:val="a4"/>
    <w:link w:val="afffb"/>
    <w:rsid w:val="00EC4876"/>
    <w:pPr>
      <w:ind w:firstLine="0"/>
      <w:jc w:val="left"/>
    </w:pPr>
    <w:rPr>
      <w:rFonts w:ascii="Courier New" w:hAnsi="Courier New"/>
      <w:sz w:val="20"/>
      <w:szCs w:val="20"/>
      <w:lang w:eastAsia="ru-RU" w:bidi="ar-SA"/>
    </w:rPr>
  </w:style>
  <w:style w:type="character" w:customStyle="1" w:styleId="afffb">
    <w:name w:val="Текст Знак"/>
    <w:basedOn w:val="a5"/>
    <w:link w:val="afffa"/>
    <w:rsid w:val="00EC4876"/>
    <w:rPr>
      <w:rFonts w:ascii="Courier New" w:hAnsi="Courier New"/>
      <w:sz w:val="20"/>
      <w:szCs w:val="20"/>
    </w:rPr>
  </w:style>
  <w:style w:type="paragraph" w:styleId="29">
    <w:name w:val="toc 2"/>
    <w:basedOn w:val="14"/>
    <w:next w:val="a4"/>
    <w:autoRedefine/>
    <w:uiPriority w:val="39"/>
    <w:unhideWhenUsed/>
    <w:qFormat/>
    <w:rsid w:val="00FC7F58"/>
    <w:rPr>
      <w:rFonts w:eastAsiaTheme="majorEastAsia"/>
    </w:rPr>
  </w:style>
  <w:style w:type="paragraph" w:styleId="afffc">
    <w:name w:val="TOC Heading"/>
    <w:basedOn w:val="12"/>
    <w:next w:val="a4"/>
    <w:uiPriority w:val="39"/>
    <w:semiHidden/>
    <w:unhideWhenUsed/>
    <w:qFormat/>
    <w:rsid w:val="00FC7F58"/>
    <w:pPr>
      <w:keepLines/>
      <w:pageBreakBefore w:val="0"/>
      <w:spacing w:before="480" w:after="0"/>
      <w:ind w:firstLine="709"/>
      <w:jc w:val="both"/>
      <w:outlineLvl w:val="9"/>
    </w:pPr>
    <w:rPr>
      <w:rFonts w:asciiTheme="majorHAnsi" w:hAnsiTheme="majorHAnsi"/>
      <w:b/>
      <w:caps w:val="0"/>
      <w:color w:val="A5A5A5" w:themeColor="accent1" w:themeShade="BF"/>
      <w:kern w:val="0"/>
      <w:szCs w:val="28"/>
    </w:rPr>
  </w:style>
  <w:style w:type="paragraph" w:styleId="37">
    <w:name w:val="toc 3"/>
    <w:basedOn w:val="29"/>
    <w:next w:val="a4"/>
    <w:autoRedefine/>
    <w:uiPriority w:val="39"/>
    <w:unhideWhenUsed/>
    <w:qFormat/>
    <w:rsid w:val="00FC7F58"/>
  </w:style>
  <w:style w:type="paragraph" w:customStyle="1" w:styleId="10">
    <w:name w:val="Нумерованный заголовок 1"/>
    <w:basedOn w:val="a4"/>
    <w:next w:val="a4"/>
    <w:link w:val="1d"/>
    <w:qFormat/>
    <w:rsid w:val="00FC7F58"/>
    <w:pPr>
      <w:pageBreakBefore/>
      <w:numPr>
        <w:numId w:val="11"/>
      </w:numPr>
      <w:spacing w:after="240"/>
      <w:jc w:val="center"/>
      <w:outlineLvl w:val="0"/>
    </w:pPr>
    <w:rPr>
      <w:caps/>
      <w:sz w:val="28"/>
      <w:szCs w:val="20"/>
      <w:lang w:val="en-US"/>
    </w:rPr>
  </w:style>
  <w:style w:type="character" w:customStyle="1" w:styleId="1d">
    <w:name w:val="Нумерованный заголовок 1 Знак"/>
    <w:basedOn w:val="a5"/>
    <w:link w:val="10"/>
    <w:rsid w:val="00FC7F58"/>
    <w:rPr>
      <w:caps/>
      <w:sz w:val="28"/>
      <w:lang w:val="en-US" w:eastAsia="en-US" w:bidi="en-US"/>
    </w:rPr>
  </w:style>
  <w:style w:type="paragraph" w:customStyle="1" w:styleId="22">
    <w:name w:val="Нумерованный заголовок 2"/>
    <w:basedOn w:val="a4"/>
    <w:next w:val="a4"/>
    <w:link w:val="2a"/>
    <w:qFormat/>
    <w:rsid w:val="00FC7F58"/>
    <w:pPr>
      <w:keepNext/>
      <w:numPr>
        <w:ilvl w:val="1"/>
        <w:numId w:val="11"/>
      </w:numPr>
      <w:spacing w:before="240" w:after="240"/>
      <w:outlineLvl w:val="1"/>
    </w:pPr>
    <w:rPr>
      <w:sz w:val="26"/>
      <w:szCs w:val="20"/>
    </w:rPr>
  </w:style>
  <w:style w:type="character" w:customStyle="1" w:styleId="2a">
    <w:name w:val="Нумерованный заголовок 2 Знак"/>
    <w:basedOn w:val="a5"/>
    <w:link w:val="22"/>
    <w:rsid w:val="00FC7F58"/>
    <w:rPr>
      <w:sz w:val="26"/>
      <w:lang w:eastAsia="en-US" w:bidi="en-US"/>
    </w:rPr>
  </w:style>
  <w:style w:type="paragraph" w:customStyle="1" w:styleId="30">
    <w:name w:val="Нумерованный заголовок 3"/>
    <w:basedOn w:val="22"/>
    <w:next w:val="a4"/>
    <w:link w:val="38"/>
    <w:qFormat/>
    <w:rsid w:val="00FC7F58"/>
    <w:pPr>
      <w:numPr>
        <w:ilvl w:val="2"/>
      </w:numPr>
      <w:spacing w:before="120"/>
      <w:outlineLvl w:val="2"/>
    </w:pPr>
    <w:rPr>
      <w:sz w:val="24"/>
      <w:szCs w:val="24"/>
    </w:rPr>
  </w:style>
  <w:style w:type="character" w:customStyle="1" w:styleId="38">
    <w:name w:val="Нумерованный заголовок 3 Знак"/>
    <w:basedOn w:val="2a"/>
    <w:link w:val="30"/>
    <w:rsid w:val="00FC7F58"/>
    <w:rPr>
      <w:sz w:val="24"/>
      <w:szCs w:val="24"/>
      <w:lang w:eastAsia="en-US" w:bidi="en-US"/>
    </w:rPr>
  </w:style>
  <w:style w:type="paragraph" w:customStyle="1" w:styleId="-2">
    <w:name w:val="ГОСТ - Подпункт"/>
    <w:basedOn w:val="41"/>
    <w:rsid w:val="00C45825"/>
    <w:pPr>
      <w:numPr>
        <w:ilvl w:val="3"/>
        <w:numId w:val="1"/>
      </w:numPr>
      <w:tabs>
        <w:tab w:val="left" w:pos="1701"/>
      </w:tabs>
      <w:suppressAutoHyphens/>
      <w:spacing w:after="240"/>
      <w:contextualSpacing/>
    </w:pPr>
    <w:rPr>
      <w:b w:val="0"/>
      <w:sz w:val="26"/>
      <w:lang w:eastAsia="ru-RU" w:bidi="ar-SA"/>
    </w:rPr>
  </w:style>
  <w:style w:type="paragraph" w:customStyle="1" w:styleId="-0">
    <w:name w:val="ГОСТ - Подраздел"/>
    <w:basedOn w:val="23"/>
    <w:rsid w:val="00C45825"/>
    <w:pPr>
      <w:keepLines w:val="0"/>
      <w:numPr>
        <w:ilvl w:val="1"/>
        <w:numId w:val="1"/>
      </w:numPr>
      <w:suppressAutoHyphens/>
      <w:contextualSpacing/>
    </w:pPr>
    <w:rPr>
      <w:rFonts w:eastAsia="MS Mincho" w:cs="Arial"/>
      <w:iCs/>
      <w:snapToGrid w:val="0"/>
      <w:sz w:val="28"/>
      <w:szCs w:val="28"/>
      <w:lang w:eastAsia="ru-RU" w:bidi="ar-SA"/>
    </w:rPr>
  </w:style>
  <w:style w:type="paragraph" w:customStyle="1" w:styleId="-1">
    <w:name w:val="ГОСТ - Пункт"/>
    <w:basedOn w:val="31"/>
    <w:rsid w:val="00C45825"/>
    <w:pPr>
      <w:numPr>
        <w:ilvl w:val="2"/>
        <w:numId w:val="1"/>
      </w:numPr>
      <w:tabs>
        <w:tab w:val="left" w:pos="1560"/>
      </w:tabs>
      <w:suppressAutoHyphens/>
      <w:spacing w:after="240"/>
      <w:contextualSpacing/>
    </w:pPr>
    <w:rPr>
      <w:rFonts w:ascii="Times New Roman" w:eastAsia="Times New Roman" w:hAnsi="Times New Roman"/>
      <w:b w:val="0"/>
      <w:lang w:eastAsia="ru-RU" w:bidi="ar-SA"/>
    </w:rPr>
  </w:style>
  <w:style w:type="paragraph" w:customStyle="1" w:styleId="-">
    <w:name w:val="ГОСТ - Раздел"/>
    <w:basedOn w:val="12"/>
    <w:rsid w:val="00C45825"/>
    <w:pPr>
      <w:pageBreakBefore w:val="0"/>
      <w:numPr>
        <w:numId w:val="1"/>
      </w:numPr>
      <w:spacing w:before="240" w:after="120"/>
      <w:contextualSpacing/>
    </w:pPr>
    <w:rPr>
      <w:rFonts w:eastAsia="Times New Roman" w:cs="Arial"/>
      <w:sz w:val="32"/>
      <w:lang w:eastAsia="ru-RU" w:bidi="ar-SA"/>
    </w:rPr>
  </w:style>
  <w:style w:type="paragraph" w:customStyle="1" w:styleId="40">
    <w:name w:val="Нумерованный заголовок 4"/>
    <w:basedOn w:val="30"/>
    <w:next w:val="a4"/>
    <w:link w:val="47"/>
    <w:qFormat/>
    <w:rsid w:val="00FC7F58"/>
    <w:pPr>
      <w:numPr>
        <w:ilvl w:val="3"/>
      </w:numPr>
      <w:outlineLvl w:val="3"/>
    </w:pPr>
    <w:rPr>
      <w:rFonts w:eastAsia="MS Mincho"/>
    </w:rPr>
  </w:style>
  <w:style w:type="character" w:customStyle="1" w:styleId="47">
    <w:name w:val="Нумерованный заголовок 4 Знак"/>
    <w:basedOn w:val="38"/>
    <w:link w:val="40"/>
    <w:rsid w:val="00FC7F58"/>
    <w:rPr>
      <w:rFonts w:eastAsia="MS Mincho"/>
      <w:sz w:val="24"/>
      <w:szCs w:val="24"/>
      <w:lang w:eastAsia="en-US" w:bidi="en-US"/>
    </w:rPr>
  </w:style>
  <w:style w:type="paragraph" w:styleId="afffd">
    <w:name w:val="footer"/>
    <w:basedOn w:val="a4"/>
    <w:link w:val="afffe"/>
    <w:unhideWhenUsed/>
    <w:rsid w:val="00FF14EF"/>
    <w:pPr>
      <w:tabs>
        <w:tab w:val="center" w:pos="4677"/>
        <w:tab w:val="right" w:pos="9355"/>
      </w:tabs>
    </w:pPr>
  </w:style>
  <w:style w:type="character" w:customStyle="1" w:styleId="afffe">
    <w:name w:val="Нижний колонтитул Знак"/>
    <w:basedOn w:val="a5"/>
    <w:link w:val="afffd"/>
    <w:rsid w:val="00FF14EF"/>
    <w:rPr>
      <w:sz w:val="24"/>
      <w:szCs w:val="24"/>
      <w:lang w:eastAsia="en-US" w:bidi="en-US"/>
    </w:rPr>
  </w:style>
  <w:style w:type="paragraph" w:customStyle="1" w:styleId="U1">
    <w:name w:val="Обычный+U"/>
    <w:basedOn w:val="U"/>
    <w:link w:val="U2"/>
    <w:qFormat/>
    <w:rsid w:val="00FC7F58"/>
    <w:pPr>
      <w:jc w:val="both"/>
    </w:pPr>
  </w:style>
  <w:style w:type="character" w:customStyle="1" w:styleId="U2">
    <w:name w:val="Обычный+U Знак"/>
    <w:basedOn w:val="U0"/>
    <w:link w:val="U1"/>
    <w:rsid w:val="00FC7F58"/>
    <w:rPr>
      <w:sz w:val="24"/>
      <w:u w:val="single"/>
      <w:lang w:val="en-US" w:eastAsia="en-US" w:bidi="en-US"/>
    </w:rPr>
  </w:style>
  <w:style w:type="paragraph" w:customStyle="1" w:styleId="-8">
    <w:name w:val="Таблица-продолжение"/>
    <w:basedOn w:val="a4"/>
    <w:next w:val="-4"/>
    <w:link w:val="-9"/>
    <w:qFormat/>
    <w:rsid w:val="00FC7F58"/>
    <w:pPr>
      <w:keepNext/>
      <w:pageBreakBefore/>
      <w:ind w:firstLine="0"/>
    </w:pPr>
    <w:rPr>
      <w:i/>
    </w:rPr>
  </w:style>
  <w:style w:type="character" w:customStyle="1" w:styleId="-9">
    <w:name w:val="Таблица-продолжение Знак"/>
    <w:basedOn w:val="a5"/>
    <w:link w:val="-8"/>
    <w:rsid w:val="00FC7F58"/>
    <w:rPr>
      <w:i/>
      <w:sz w:val="24"/>
      <w:szCs w:val="24"/>
      <w:lang w:eastAsia="en-US" w:bidi="en-US"/>
    </w:rPr>
  </w:style>
  <w:style w:type="paragraph" w:customStyle="1" w:styleId="2b">
    <w:name w:val="Нумерованный абзац 2"/>
    <w:basedOn w:val="22"/>
    <w:link w:val="2c"/>
    <w:rsid w:val="008C73F1"/>
    <w:pPr>
      <w:keepNext w:val="0"/>
      <w:numPr>
        <w:ilvl w:val="0"/>
        <w:numId w:val="0"/>
      </w:numPr>
      <w:spacing w:before="0" w:after="0"/>
      <w:outlineLvl w:val="9"/>
    </w:pPr>
    <w:rPr>
      <w:sz w:val="24"/>
      <w:shd w:val="clear" w:color="auto" w:fill="FFFFFF"/>
    </w:rPr>
  </w:style>
  <w:style w:type="character" w:customStyle="1" w:styleId="2c">
    <w:name w:val="Нумерованный абзац 2 Знак"/>
    <w:basedOn w:val="2a"/>
    <w:link w:val="2b"/>
    <w:rsid w:val="008C73F1"/>
    <w:rPr>
      <w:sz w:val="24"/>
      <w:lang w:eastAsia="en-US" w:bidi="en-US"/>
    </w:rPr>
  </w:style>
  <w:style w:type="paragraph" w:customStyle="1" w:styleId="39">
    <w:name w:val="Нумерованный абзац 3"/>
    <w:basedOn w:val="30"/>
    <w:link w:val="3a"/>
    <w:rsid w:val="008C73F1"/>
    <w:pPr>
      <w:keepNext w:val="0"/>
      <w:numPr>
        <w:ilvl w:val="0"/>
        <w:numId w:val="0"/>
      </w:numPr>
      <w:spacing w:before="0" w:after="0"/>
    </w:pPr>
    <w:rPr>
      <w:shd w:val="clear" w:color="auto" w:fill="FFFFFF"/>
    </w:rPr>
  </w:style>
  <w:style w:type="character" w:customStyle="1" w:styleId="3a">
    <w:name w:val="Нумерованный абзац 3 Знак"/>
    <w:basedOn w:val="38"/>
    <w:link w:val="39"/>
    <w:rsid w:val="008C73F1"/>
    <w:rPr>
      <w:sz w:val="24"/>
      <w:szCs w:val="24"/>
      <w:lang w:eastAsia="en-US" w:bidi="en-US"/>
    </w:rPr>
  </w:style>
  <w:style w:type="paragraph" w:customStyle="1" w:styleId="a3">
    <w:name w:val="Формула_№"/>
    <w:basedOn w:val="af4"/>
    <w:next w:val="a4"/>
    <w:link w:val="affff"/>
    <w:qFormat/>
    <w:rsid w:val="00FC7F58"/>
    <w:pPr>
      <w:numPr>
        <w:numId w:val="13"/>
      </w:numPr>
      <w:ind w:right="-57"/>
      <w:jc w:val="right"/>
    </w:pPr>
  </w:style>
  <w:style w:type="character" w:customStyle="1" w:styleId="affff">
    <w:name w:val="Формула_№ Знак"/>
    <w:basedOn w:val="af5"/>
    <w:link w:val="a3"/>
    <w:rsid w:val="00FC7F58"/>
    <w:rPr>
      <w:sz w:val="24"/>
      <w:lang w:val="en-US" w:eastAsia="en-US" w:bidi="en-US"/>
    </w:rPr>
  </w:style>
  <w:style w:type="paragraph" w:customStyle="1" w:styleId="156">
    <w:name w:val="Обычный + 1.5 интервал"/>
    <w:basedOn w:val="a4"/>
    <w:link w:val="157"/>
    <w:qFormat/>
    <w:rsid w:val="00FC7F58"/>
    <w:pPr>
      <w:spacing w:line="360" w:lineRule="auto"/>
    </w:pPr>
  </w:style>
  <w:style w:type="character" w:customStyle="1" w:styleId="157">
    <w:name w:val="Обычный + 1.5 интервал Знак"/>
    <w:basedOn w:val="a5"/>
    <w:link w:val="156"/>
    <w:rsid w:val="00FC7F58"/>
    <w:rPr>
      <w:sz w:val="24"/>
      <w:szCs w:val="24"/>
      <w:lang w:eastAsia="en-US" w:bidi="en-US"/>
    </w:rPr>
  </w:style>
  <w:style w:type="paragraph" w:customStyle="1" w:styleId="2">
    <w:name w:val="Приложение 2"/>
    <w:basedOn w:val="a4"/>
    <w:next w:val="a4"/>
    <w:link w:val="2d"/>
    <w:qFormat/>
    <w:rsid w:val="00FC7F58"/>
    <w:pPr>
      <w:keepNext/>
      <w:numPr>
        <w:ilvl w:val="1"/>
        <w:numId w:val="12"/>
      </w:numPr>
      <w:spacing w:before="240" w:after="240"/>
    </w:pPr>
    <w:rPr>
      <w:sz w:val="26"/>
    </w:rPr>
  </w:style>
  <w:style w:type="character" w:customStyle="1" w:styleId="2d">
    <w:name w:val="Приложение 2 Знак"/>
    <w:basedOn w:val="a5"/>
    <w:link w:val="2"/>
    <w:rsid w:val="00FC7F58"/>
    <w:rPr>
      <w:sz w:val="26"/>
      <w:szCs w:val="24"/>
      <w:lang w:eastAsia="en-US" w:bidi="en-US"/>
    </w:rPr>
  </w:style>
  <w:style w:type="paragraph" w:customStyle="1" w:styleId="3">
    <w:name w:val="Приложение 3"/>
    <w:basedOn w:val="a4"/>
    <w:link w:val="3b"/>
    <w:qFormat/>
    <w:rsid w:val="00FC7F58"/>
    <w:pPr>
      <w:keepNext/>
      <w:numPr>
        <w:ilvl w:val="2"/>
        <w:numId w:val="12"/>
      </w:numPr>
      <w:spacing w:before="120" w:after="240"/>
    </w:pPr>
  </w:style>
  <w:style w:type="character" w:customStyle="1" w:styleId="3b">
    <w:name w:val="Приложение 3 Знак"/>
    <w:basedOn w:val="a5"/>
    <w:link w:val="3"/>
    <w:rsid w:val="00FC7F58"/>
    <w:rPr>
      <w:sz w:val="24"/>
      <w:szCs w:val="24"/>
      <w:lang w:eastAsia="en-US" w:bidi="en-US"/>
    </w:rPr>
  </w:style>
  <w:style w:type="paragraph" w:customStyle="1" w:styleId="4">
    <w:name w:val="Приложение 4"/>
    <w:basedOn w:val="3"/>
    <w:next w:val="a4"/>
    <w:link w:val="48"/>
    <w:qFormat/>
    <w:rsid w:val="00FC7F58"/>
    <w:pPr>
      <w:numPr>
        <w:ilvl w:val="3"/>
      </w:numPr>
    </w:pPr>
  </w:style>
  <w:style w:type="character" w:customStyle="1" w:styleId="48">
    <w:name w:val="Приложение 4 Знак"/>
    <w:basedOn w:val="3b"/>
    <w:link w:val="4"/>
    <w:rsid w:val="00FC7F58"/>
    <w:rPr>
      <w:sz w:val="24"/>
      <w:szCs w:val="24"/>
      <w:lang w:eastAsia="en-US" w:bidi="en-US"/>
    </w:rPr>
  </w:style>
  <w:style w:type="paragraph" w:customStyle="1" w:styleId="61">
    <w:name w:val="Обычный + 6пт интервал"/>
    <w:basedOn w:val="a4"/>
    <w:link w:val="62"/>
    <w:qFormat/>
    <w:rsid w:val="00FC7F58"/>
    <w:pPr>
      <w:spacing w:before="120" w:after="120"/>
    </w:pPr>
  </w:style>
  <w:style w:type="character" w:customStyle="1" w:styleId="62">
    <w:name w:val="Обычный + 6пт интервал Знак"/>
    <w:basedOn w:val="a5"/>
    <w:link w:val="61"/>
    <w:rsid w:val="00FC7F58"/>
    <w:rPr>
      <w:sz w:val="24"/>
      <w:szCs w:val="24"/>
      <w:lang w:eastAsia="en-US" w:bidi="en-US"/>
    </w:rPr>
  </w:style>
  <w:style w:type="paragraph" w:customStyle="1" w:styleId="affff0">
    <w:name w:val="Формула_№_прилож"/>
    <w:basedOn w:val="a4"/>
    <w:next w:val="a4"/>
    <w:link w:val="affff1"/>
    <w:qFormat/>
    <w:rsid w:val="00FC7F58"/>
    <w:pPr>
      <w:ind w:left="-108" w:right="-57" w:firstLine="0"/>
      <w:jc w:val="right"/>
    </w:pPr>
  </w:style>
  <w:style w:type="character" w:customStyle="1" w:styleId="affff1">
    <w:name w:val="Формула_№_прилож Знак"/>
    <w:basedOn w:val="af3"/>
    <w:link w:val="affff0"/>
    <w:rsid w:val="00FC7F58"/>
    <w:rPr>
      <w:sz w:val="24"/>
      <w:szCs w:val="24"/>
      <w:lang w:eastAsia="en-US" w:bidi="en-US"/>
    </w:rPr>
  </w:style>
  <w:style w:type="paragraph" w:customStyle="1" w:styleId="affff2">
    <w:name w:val="Формула_формат"/>
    <w:basedOn w:val="af2"/>
    <w:next w:val="a4"/>
    <w:link w:val="affff3"/>
    <w:qFormat/>
    <w:rsid w:val="00FC7F58"/>
    <w:pPr>
      <w:spacing w:before="240" w:after="240"/>
      <w:jc w:val="center"/>
    </w:pPr>
  </w:style>
  <w:style w:type="character" w:customStyle="1" w:styleId="affff3">
    <w:name w:val="Формула_формат Знак"/>
    <w:basedOn w:val="af3"/>
    <w:link w:val="affff2"/>
    <w:rsid w:val="00FC7F58"/>
    <w:rPr>
      <w:sz w:val="24"/>
      <w:lang w:eastAsia="en-US" w:bidi="en-US"/>
    </w:rPr>
  </w:style>
  <w:style w:type="paragraph" w:styleId="affff4">
    <w:name w:val="header"/>
    <w:aliases w:val="Верхний колонтитул первой страницы"/>
    <w:basedOn w:val="a4"/>
    <w:link w:val="affff5"/>
    <w:unhideWhenUsed/>
    <w:rsid w:val="0067484D"/>
    <w:pPr>
      <w:tabs>
        <w:tab w:val="center" w:pos="4677"/>
        <w:tab w:val="right" w:pos="9355"/>
      </w:tabs>
    </w:pPr>
  </w:style>
  <w:style w:type="character" w:customStyle="1" w:styleId="affff5">
    <w:name w:val="Верхний колонтитул Знак"/>
    <w:aliases w:val="Верхний колонтитул первой страницы Знак"/>
    <w:basedOn w:val="a5"/>
    <w:link w:val="affff4"/>
    <w:uiPriority w:val="99"/>
    <w:semiHidden/>
    <w:rsid w:val="0067484D"/>
    <w:rPr>
      <w:sz w:val="24"/>
      <w:szCs w:val="24"/>
      <w:lang w:eastAsia="en-US" w:bidi="en-US"/>
    </w:rPr>
  </w:style>
  <w:style w:type="paragraph" w:customStyle="1" w:styleId="affff6">
    <w:name w:val="Приложение без номера"/>
    <w:basedOn w:val="12"/>
    <w:next w:val="a4"/>
    <w:link w:val="affff7"/>
    <w:rsid w:val="00E954A8"/>
    <w:pPr>
      <w:spacing w:line="360" w:lineRule="auto"/>
      <w:ind w:firstLine="7371"/>
    </w:pPr>
  </w:style>
  <w:style w:type="character" w:customStyle="1" w:styleId="affff7">
    <w:name w:val="Приложение без номера Знак"/>
    <w:basedOn w:val="13"/>
    <w:link w:val="affff6"/>
    <w:rsid w:val="00E954A8"/>
    <w:rPr>
      <w:rFonts w:eastAsiaTheme="majorEastAsia" w:cstheme="majorBidi"/>
      <w:bCs/>
      <w:caps/>
      <w:kern w:val="32"/>
      <w:sz w:val="28"/>
      <w:szCs w:val="32"/>
      <w:lang w:eastAsia="en-US" w:bidi="en-US"/>
    </w:rPr>
  </w:style>
  <w:style w:type="paragraph" w:styleId="49">
    <w:name w:val="toc 4"/>
    <w:basedOn w:val="29"/>
    <w:next w:val="a4"/>
    <w:autoRedefine/>
    <w:uiPriority w:val="39"/>
    <w:unhideWhenUsed/>
    <w:rsid w:val="00E954A8"/>
  </w:style>
  <w:style w:type="paragraph" w:customStyle="1" w:styleId="affff8">
    <w:name w:val="Рисунок"/>
    <w:basedOn w:val="a4"/>
    <w:autoRedefine/>
    <w:qFormat/>
    <w:rsid w:val="001B561B"/>
    <w:pPr>
      <w:spacing w:before="240"/>
      <w:ind w:firstLine="0"/>
      <w:jc w:val="center"/>
    </w:pPr>
    <w:rPr>
      <w:noProof/>
      <w:lang w:eastAsia="ru-RU" w:bidi="ar-SA"/>
    </w:rPr>
  </w:style>
  <w:style w:type="paragraph" w:customStyle="1" w:styleId="131251">
    <w:name w:val="Стиль 13 пт По ширине Первая строка:  125 см1"/>
    <w:basedOn w:val="a4"/>
    <w:rsid w:val="001B561B"/>
    <w:rPr>
      <w:sz w:val="26"/>
      <w:szCs w:val="20"/>
      <w:lang w:eastAsia="ru-RU" w:bidi="ar-SA"/>
    </w:rPr>
  </w:style>
  <w:style w:type="paragraph" w:styleId="affff9">
    <w:name w:val="Body Text"/>
    <w:aliases w:val="Основной текст Знак2,Основной текст Знак1 Знак,Основной текст Знак2 Знак Знак,Основной текст Знак1 Знак Знак Знак,Основной текст Знак2 Знак Знак Знак Знак,Основной текст Знак1 Знак Знак Знак Знак Знак"/>
    <w:basedOn w:val="a4"/>
    <w:link w:val="1e"/>
    <w:qFormat/>
    <w:rsid w:val="001B561B"/>
    <w:pPr>
      <w:spacing w:after="120"/>
      <w:ind w:firstLine="0"/>
      <w:jc w:val="left"/>
    </w:pPr>
    <w:rPr>
      <w:lang w:eastAsia="ru-RU" w:bidi="ar-SA"/>
    </w:rPr>
  </w:style>
  <w:style w:type="character" w:customStyle="1" w:styleId="1e">
    <w:name w:val="Основной текст Знак1"/>
    <w:aliases w:val="Основной текст Знак2 Знак,Основной текст Знак1 Знак Знак,Основной текст Знак2 Знак Знак Знак,Основной текст Знак1 Знак Знак Знак Знак,Основной текст Знак2 Знак Знак Знак Знак Знак,Основной текст Знак1 Знак Знак Знак Знак Знак Знак"/>
    <w:basedOn w:val="a5"/>
    <w:link w:val="affff9"/>
    <w:rsid w:val="001B561B"/>
    <w:rPr>
      <w:sz w:val="24"/>
      <w:szCs w:val="24"/>
    </w:rPr>
  </w:style>
  <w:style w:type="character" w:customStyle="1" w:styleId="affffa">
    <w:name w:val="Основной текст Знак"/>
    <w:basedOn w:val="a5"/>
    <w:uiPriority w:val="99"/>
    <w:semiHidden/>
    <w:rsid w:val="001B561B"/>
    <w:rPr>
      <w:sz w:val="24"/>
      <w:szCs w:val="24"/>
      <w:lang w:eastAsia="en-US" w:bidi="en-US"/>
    </w:rPr>
  </w:style>
  <w:style w:type="paragraph" w:styleId="2e">
    <w:name w:val="Body Text 2"/>
    <w:basedOn w:val="a4"/>
    <w:link w:val="2f"/>
    <w:rsid w:val="001B561B"/>
    <w:pPr>
      <w:suppressAutoHyphens/>
      <w:spacing w:before="1320" w:after="240"/>
      <w:ind w:firstLine="0"/>
      <w:jc w:val="center"/>
    </w:pPr>
    <w:rPr>
      <w:caps/>
      <w:szCs w:val="20"/>
      <w:lang w:eastAsia="ru-RU" w:bidi="ar-SA"/>
    </w:rPr>
  </w:style>
  <w:style w:type="character" w:customStyle="1" w:styleId="2f">
    <w:name w:val="Основной текст 2 Знак"/>
    <w:basedOn w:val="a5"/>
    <w:link w:val="2e"/>
    <w:rsid w:val="001B561B"/>
    <w:rPr>
      <w:caps/>
      <w:sz w:val="24"/>
    </w:rPr>
  </w:style>
  <w:style w:type="paragraph" w:customStyle="1" w:styleId="affffb">
    <w:name w:val="перечень"/>
    <w:basedOn w:val="a4"/>
    <w:autoRedefine/>
    <w:rsid w:val="001B561B"/>
    <w:pPr>
      <w:autoSpaceDE w:val="0"/>
      <w:autoSpaceDN w:val="0"/>
      <w:ind w:firstLine="0"/>
      <w:jc w:val="center"/>
    </w:pPr>
    <w:rPr>
      <w:sz w:val="26"/>
      <w:szCs w:val="26"/>
      <w:lang w:eastAsia="ru-RU" w:bidi="ar-SA"/>
    </w:rPr>
  </w:style>
  <w:style w:type="paragraph" w:customStyle="1" w:styleId="affffc">
    <w:name w:val="Краткий обратный адрес"/>
    <w:basedOn w:val="a4"/>
    <w:rsid w:val="001B561B"/>
    <w:pPr>
      <w:ind w:firstLine="567"/>
    </w:pPr>
    <w:rPr>
      <w:szCs w:val="20"/>
      <w:lang w:eastAsia="ru-RU" w:bidi="ar-SA"/>
    </w:rPr>
  </w:style>
  <w:style w:type="paragraph" w:customStyle="1" w:styleId="affffd">
    <w:name w:val="Таблица Ячейка"/>
    <w:basedOn w:val="a4"/>
    <w:rsid w:val="001B561B"/>
    <w:pPr>
      <w:spacing w:before="60" w:after="60"/>
      <w:ind w:firstLine="0"/>
      <w:jc w:val="center"/>
    </w:pPr>
    <w:rPr>
      <w:szCs w:val="20"/>
      <w:lang w:eastAsia="ru-RU" w:bidi="ar-SA"/>
    </w:rPr>
  </w:style>
  <w:style w:type="paragraph" w:customStyle="1" w:styleId="affffe">
    <w:name w:val="Основной"/>
    <w:basedOn w:val="a4"/>
    <w:link w:val="afffff"/>
    <w:rsid w:val="001B561B"/>
    <w:pPr>
      <w:ind w:firstLine="0"/>
      <w:jc w:val="left"/>
    </w:pPr>
    <w:rPr>
      <w:sz w:val="26"/>
      <w:szCs w:val="20"/>
      <w:lang w:eastAsia="ru-RU" w:bidi="ar-SA"/>
    </w:rPr>
  </w:style>
  <w:style w:type="character" w:customStyle="1" w:styleId="afffff">
    <w:name w:val="Основной Знак"/>
    <w:basedOn w:val="a5"/>
    <w:link w:val="affffe"/>
    <w:locked/>
    <w:rsid w:val="001B561B"/>
    <w:rPr>
      <w:sz w:val="26"/>
    </w:rPr>
  </w:style>
  <w:style w:type="paragraph" w:customStyle="1" w:styleId="210">
    <w:name w:val="Основной текст 21"/>
    <w:basedOn w:val="a4"/>
    <w:rsid w:val="001B561B"/>
    <w:rPr>
      <w:sz w:val="26"/>
      <w:lang w:eastAsia="ru-RU" w:bidi="ar-SA"/>
    </w:rPr>
  </w:style>
  <w:style w:type="paragraph" w:customStyle="1" w:styleId="caaieiaie3">
    <w:name w:val="caaieiaie 3"/>
    <w:basedOn w:val="a4"/>
    <w:next w:val="affff9"/>
    <w:rsid w:val="001B561B"/>
    <w:pPr>
      <w:keepNext/>
      <w:widowControl w:val="0"/>
      <w:spacing w:before="120" w:after="120"/>
      <w:jc w:val="center"/>
    </w:pPr>
    <w:rPr>
      <w:sz w:val="26"/>
      <w:lang w:eastAsia="ru-RU" w:bidi="ar-SA"/>
    </w:rPr>
  </w:style>
  <w:style w:type="paragraph" w:customStyle="1" w:styleId="Caaieiaieoaaeeou">
    <w:name w:val="Caaieiaie oaaeeou"/>
    <w:basedOn w:val="a4"/>
    <w:rsid w:val="001B561B"/>
    <w:pPr>
      <w:keepNext/>
      <w:spacing w:before="60" w:after="60"/>
      <w:jc w:val="right"/>
    </w:pPr>
    <w:rPr>
      <w:sz w:val="26"/>
      <w:lang w:eastAsia="ru-RU" w:bidi="ar-SA"/>
    </w:rPr>
  </w:style>
  <w:style w:type="paragraph" w:customStyle="1" w:styleId="Caaieiaieoaaeeou1">
    <w:name w:val="Caaieiaie oaaeeou1"/>
    <w:basedOn w:val="a4"/>
    <w:next w:val="affff9"/>
    <w:rsid w:val="001B561B"/>
    <w:pPr>
      <w:widowControl w:val="0"/>
      <w:spacing w:before="120" w:after="120"/>
      <w:jc w:val="right"/>
    </w:pPr>
    <w:rPr>
      <w:sz w:val="26"/>
      <w:lang w:eastAsia="ru-RU" w:bidi="ar-SA"/>
    </w:rPr>
  </w:style>
  <w:style w:type="character" w:customStyle="1" w:styleId="1f">
    <w:name w:val="Гиперссылка1"/>
    <w:basedOn w:val="a5"/>
    <w:rsid w:val="001B561B"/>
    <w:rPr>
      <w:color w:val="0000FF"/>
      <w:u w:val="single"/>
    </w:rPr>
  </w:style>
  <w:style w:type="paragraph" w:customStyle="1" w:styleId="1f0">
    <w:name w:val="Текст1"/>
    <w:basedOn w:val="a4"/>
    <w:rsid w:val="001B561B"/>
    <w:rPr>
      <w:rFonts w:ascii="Courier New" w:hAnsi="Courier New"/>
      <w:lang w:eastAsia="ru-RU" w:bidi="ar-SA"/>
    </w:rPr>
  </w:style>
  <w:style w:type="character" w:styleId="afffff0">
    <w:name w:val="FollowedHyperlink"/>
    <w:basedOn w:val="a5"/>
    <w:rsid w:val="001B561B"/>
    <w:rPr>
      <w:color w:val="800080"/>
      <w:u w:val="single"/>
    </w:rPr>
  </w:style>
  <w:style w:type="paragraph" w:customStyle="1" w:styleId="afffff1">
    <w:name w:val="Примечание"/>
    <w:basedOn w:val="a4"/>
    <w:next w:val="a4"/>
    <w:qFormat/>
    <w:rsid w:val="001B561B"/>
    <w:pPr>
      <w:tabs>
        <w:tab w:val="left" w:pos="0"/>
      </w:tabs>
      <w:spacing w:before="120" w:after="120"/>
      <w:ind w:firstLine="567"/>
    </w:pPr>
    <w:rPr>
      <w:noProof/>
      <w:szCs w:val="20"/>
      <w:lang w:eastAsia="ru-RU" w:bidi="ar-SA"/>
    </w:rPr>
  </w:style>
  <w:style w:type="character" w:customStyle="1" w:styleId="afffff2">
    <w:name w:val="Знак Знак"/>
    <w:basedOn w:val="a5"/>
    <w:rsid w:val="001B561B"/>
    <w:rPr>
      <w:sz w:val="26"/>
      <w:szCs w:val="24"/>
      <w:lang w:val="ru-RU" w:eastAsia="ru-RU" w:bidi="ar-SA"/>
    </w:rPr>
  </w:style>
  <w:style w:type="paragraph" w:styleId="afffff3">
    <w:name w:val="Body Text Indent"/>
    <w:basedOn w:val="a4"/>
    <w:link w:val="afffff4"/>
    <w:rsid w:val="001B561B"/>
    <w:pPr>
      <w:spacing w:after="120"/>
      <w:ind w:left="283"/>
    </w:pPr>
    <w:rPr>
      <w:lang w:eastAsia="ru-RU" w:bidi="ar-SA"/>
    </w:rPr>
  </w:style>
  <w:style w:type="character" w:customStyle="1" w:styleId="afffff4">
    <w:name w:val="Основной текст с отступом Знак"/>
    <w:basedOn w:val="a5"/>
    <w:link w:val="afffff3"/>
    <w:rsid w:val="001B561B"/>
    <w:rPr>
      <w:sz w:val="24"/>
      <w:szCs w:val="24"/>
    </w:rPr>
  </w:style>
  <w:style w:type="paragraph" w:customStyle="1" w:styleId="afffff5">
    <w:name w:val="Сокращения"/>
    <w:basedOn w:val="a4"/>
    <w:rsid w:val="001B561B"/>
    <w:pPr>
      <w:tabs>
        <w:tab w:val="left" w:pos="992"/>
        <w:tab w:val="left" w:pos="1276"/>
      </w:tabs>
      <w:ind w:left="1276" w:hanging="1276"/>
    </w:pPr>
    <w:rPr>
      <w:szCs w:val="20"/>
      <w:lang w:eastAsia="ru-RU" w:bidi="ar-SA"/>
    </w:rPr>
  </w:style>
  <w:style w:type="paragraph" w:styleId="3c">
    <w:name w:val="Body Text 3"/>
    <w:basedOn w:val="a4"/>
    <w:link w:val="3d"/>
    <w:rsid w:val="001B561B"/>
    <w:pPr>
      <w:spacing w:after="120"/>
    </w:pPr>
    <w:rPr>
      <w:sz w:val="16"/>
      <w:szCs w:val="16"/>
      <w:lang w:eastAsia="ru-RU" w:bidi="ar-SA"/>
    </w:rPr>
  </w:style>
  <w:style w:type="character" w:customStyle="1" w:styleId="3d">
    <w:name w:val="Основной текст 3 Знак"/>
    <w:basedOn w:val="a5"/>
    <w:link w:val="3c"/>
    <w:rsid w:val="001B561B"/>
    <w:rPr>
      <w:sz w:val="16"/>
      <w:szCs w:val="16"/>
    </w:rPr>
  </w:style>
  <w:style w:type="paragraph" w:styleId="3e">
    <w:name w:val="Body Text Indent 3"/>
    <w:basedOn w:val="a4"/>
    <w:link w:val="3f"/>
    <w:rsid w:val="001B561B"/>
    <w:pPr>
      <w:spacing w:after="120"/>
      <w:ind w:left="283"/>
    </w:pPr>
    <w:rPr>
      <w:sz w:val="16"/>
      <w:szCs w:val="16"/>
      <w:lang w:eastAsia="ru-RU" w:bidi="ar-SA"/>
    </w:rPr>
  </w:style>
  <w:style w:type="character" w:customStyle="1" w:styleId="3f">
    <w:name w:val="Основной текст с отступом 3 Знак"/>
    <w:basedOn w:val="a5"/>
    <w:link w:val="3e"/>
    <w:rsid w:val="001B561B"/>
    <w:rPr>
      <w:sz w:val="16"/>
      <w:szCs w:val="16"/>
    </w:rPr>
  </w:style>
  <w:style w:type="paragraph" w:customStyle="1" w:styleId="afffff6">
    <w:name w:val="Формула"/>
    <w:basedOn w:val="a4"/>
    <w:rsid w:val="001B561B"/>
    <w:pPr>
      <w:tabs>
        <w:tab w:val="center" w:pos="3969"/>
      </w:tabs>
      <w:spacing w:before="120" w:after="120"/>
      <w:ind w:firstLine="0"/>
      <w:jc w:val="left"/>
    </w:pPr>
    <w:rPr>
      <w:noProof/>
      <w:szCs w:val="20"/>
      <w:lang w:eastAsia="ru-RU" w:bidi="ar-SA"/>
    </w:rPr>
  </w:style>
  <w:style w:type="paragraph" w:customStyle="1" w:styleId="afffff7">
    <w:name w:val="Таблица"/>
    <w:rsid w:val="001B561B"/>
    <w:pPr>
      <w:tabs>
        <w:tab w:val="right" w:pos="9639"/>
      </w:tabs>
      <w:spacing w:before="240" w:after="180"/>
      <w:jc w:val="center"/>
    </w:pPr>
    <w:rPr>
      <w:rFonts w:ascii="Arial" w:hAnsi="Arial"/>
      <w:noProof/>
      <w:sz w:val="24"/>
    </w:rPr>
  </w:style>
  <w:style w:type="paragraph" w:customStyle="1" w:styleId="13pt0">
    <w:name w:val="Стиль 13 pt все прописные по центру Первая строка:  0 см"/>
    <w:basedOn w:val="a4"/>
    <w:rsid w:val="001B561B"/>
    <w:pPr>
      <w:ind w:firstLine="0"/>
      <w:jc w:val="center"/>
    </w:pPr>
    <w:rPr>
      <w:sz w:val="26"/>
      <w:szCs w:val="26"/>
      <w:lang w:eastAsia="ru-RU" w:bidi="ar-SA"/>
    </w:rPr>
  </w:style>
  <w:style w:type="character" w:customStyle="1" w:styleId="afffff8">
    <w:name w:val="Текст сноски Знак"/>
    <w:basedOn w:val="a5"/>
    <w:link w:val="afffff9"/>
    <w:uiPriority w:val="99"/>
    <w:semiHidden/>
    <w:rsid w:val="001B561B"/>
  </w:style>
  <w:style w:type="paragraph" w:styleId="afffff9">
    <w:name w:val="footnote text"/>
    <w:basedOn w:val="a4"/>
    <w:link w:val="afffff8"/>
    <w:uiPriority w:val="99"/>
    <w:semiHidden/>
    <w:rsid w:val="001B561B"/>
    <w:pPr>
      <w:overflowPunct w:val="0"/>
      <w:autoSpaceDE w:val="0"/>
      <w:autoSpaceDN w:val="0"/>
      <w:adjustRightInd w:val="0"/>
      <w:ind w:firstLine="0"/>
      <w:jc w:val="left"/>
      <w:textAlignment w:val="baseline"/>
    </w:pPr>
    <w:rPr>
      <w:sz w:val="20"/>
      <w:szCs w:val="20"/>
      <w:lang w:eastAsia="ru-RU" w:bidi="ar-SA"/>
    </w:rPr>
  </w:style>
  <w:style w:type="paragraph" w:styleId="HTML">
    <w:name w:val="HTML Preformatted"/>
    <w:basedOn w:val="a4"/>
    <w:link w:val="HTML0"/>
    <w:rsid w:val="001B5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lang w:eastAsia="ru-RU" w:bidi="ar-SA"/>
    </w:rPr>
  </w:style>
  <w:style w:type="character" w:customStyle="1" w:styleId="HTML0">
    <w:name w:val="Стандартный HTML Знак"/>
    <w:basedOn w:val="a5"/>
    <w:link w:val="HTML"/>
    <w:rsid w:val="001B561B"/>
    <w:rPr>
      <w:rFonts w:ascii="Courier New" w:hAnsi="Courier New" w:cs="Courier New"/>
    </w:rPr>
  </w:style>
  <w:style w:type="paragraph" w:customStyle="1" w:styleId="afffffa">
    <w:name w:val="Знак"/>
    <w:basedOn w:val="a4"/>
    <w:rsid w:val="001B561B"/>
    <w:pPr>
      <w:spacing w:after="160" w:line="240" w:lineRule="exact"/>
      <w:ind w:firstLine="0"/>
      <w:jc w:val="left"/>
    </w:pPr>
    <w:rPr>
      <w:rFonts w:ascii="Verdana" w:hAnsi="Verdana" w:cs="Verdana"/>
      <w:sz w:val="20"/>
      <w:szCs w:val="20"/>
      <w:lang w:val="en-US" w:bidi="ar-SA"/>
    </w:rPr>
  </w:style>
  <w:style w:type="paragraph" w:customStyle="1" w:styleId="afffffb">
    <w:name w:val="Название таблицы"/>
    <w:basedOn w:val="affff9"/>
    <w:link w:val="afffffc"/>
    <w:qFormat/>
    <w:rsid w:val="001B561B"/>
    <w:pPr>
      <w:spacing w:line="276" w:lineRule="auto"/>
      <w:jc w:val="right"/>
    </w:pPr>
    <w:rPr>
      <w:rFonts w:ascii="Calibri" w:hAnsi="Calibri"/>
      <w:lang w:eastAsia="en-US"/>
    </w:rPr>
  </w:style>
  <w:style w:type="character" w:customStyle="1" w:styleId="afffffc">
    <w:name w:val="Название таблицы Знак"/>
    <w:basedOn w:val="a5"/>
    <w:link w:val="afffffb"/>
    <w:rsid w:val="001B561B"/>
    <w:rPr>
      <w:rFonts w:ascii="Calibri" w:hAnsi="Calibri"/>
      <w:sz w:val="24"/>
      <w:szCs w:val="24"/>
      <w:lang w:eastAsia="en-US"/>
    </w:rPr>
  </w:style>
  <w:style w:type="character" w:styleId="afffffd">
    <w:name w:val="annotation reference"/>
    <w:basedOn w:val="a5"/>
    <w:rsid w:val="001B561B"/>
    <w:rPr>
      <w:sz w:val="16"/>
      <w:szCs w:val="16"/>
    </w:rPr>
  </w:style>
  <w:style w:type="paragraph" w:styleId="afffffe">
    <w:name w:val="annotation text"/>
    <w:basedOn w:val="a4"/>
    <w:link w:val="affffff"/>
    <w:rsid w:val="001B561B"/>
    <w:pPr>
      <w:ind w:firstLine="0"/>
      <w:jc w:val="left"/>
    </w:pPr>
    <w:rPr>
      <w:sz w:val="20"/>
      <w:szCs w:val="20"/>
      <w:lang w:eastAsia="ru-RU" w:bidi="ar-SA"/>
    </w:rPr>
  </w:style>
  <w:style w:type="character" w:customStyle="1" w:styleId="affffff">
    <w:name w:val="Текст примечания Знак"/>
    <w:basedOn w:val="a5"/>
    <w:link w:val="afffffe"/>
    <w:rsid w:val="001B561B"/>
  </w:style>
  <w:style w:type="paragraph" w:styleId="affffff0">
    <w:name w:val="annotation subject"/>
    <w:basedOn w:val="afffffe"/>
    <w:next w:val="afffffe"/>
    <w:link w:val="affffff1"/>
    <w:rsid w:val="001B561B"/>
    <w:rPr>
      <w:b/>
      <w:bCs/>
    </w:rPr>
  </w:style>
  <w:style w:type="character" w:customStyle="1" w:styleId="affffff1">
    <w:name w:val="Тема примечания Знак"/>
    <w:basedOn w:val="affffff"/>
    <w:link w:val="affffff0"/>
    <w:rsid w:val="001B561B"/>
    <w:rPr>
      <w:b/>
      <w:bCs/>
    </w:rPr>
  </w:style>
  <w:style w:type="character" w:customStyle="1" w:styleId="211">
    <w:name w:val="Основной текст Знак2 Знак1"/>
    <w:aliases w:val="Основной текст Знак1 Знак Знак1,Основной текст Знак2 Знак Знак Знак1,Основной текст Знак1 Знак Знак Знак Знак1,Основной текст Знак2 Знак Знак Знак Знак Знак1"/>
    <w:basedOn w:val="a5"/>
    <w:rsid w:val="001B561B"/>
    <w:rPr>
      <w:sz w:val="24"/>
      <w:szCs w:val="24"/>
    </w:rPr>
  </w:style>
  <w:style w:type="paragraph" w:customStyle="1" w:styleId="affffff2">
    <w:name w:val="ЭП текст"/>
    <w:basedOn w:val="a4"/>
    <w:rsid w:val="001B561B"/>
    <w:pPr>
      <w:suppressAutoHyphens/>
      <w:spacing w:line="360" w:lineRule="auto"/>
    </w:pPr>
    <w:rPr>
      <w:sz w:val="26"/>
      <w:lang w:eastAsia="ar-SA" w:bidi="ar-SA"/>
    </w:rPr>
  </w:style>
  <w:style w:type="paragraph" w:customStyle="1" w:styleId="13125">
    <w:name w:val="Стиль 13 пт По ширине Первая строка:  125 см"/>
    <w:basedOn w:val="a4"/>
    <w:rsid w:val="001B561B"/>
    <w:rPr>
      <w:sz w:val="26"/>
      <w:szCs w:val="20"/>
      <w:lang w:eastAsia="ru-RU" w:bidi="ar-SA"/>
    </w:rPr>
  </w:style>
  <w:style w:type="paragraph" w:customStyle="1" w:styleId="affffff3">
    <w:name w:val="Таблица ячейка_по центру"/>
    <w:basedOn w:val="affffd"/>
    <w:rsid w:val="001B561B"/>
    <w:pPr>
      <w:suppressAutoHyphens/>
      <w:spacing w:before="0" w:after="0"/>
    </w:pPr>
    <w:rPr>
      <w:sz w:val="26"/>
      <w:lang w:eastAsia="ar-SA"/>
    </w:rPr>
  </w:style>
  <w:style w:type="paragraph" w:styleId="affffff4">
    <w:name w:val="No Spacing"/>
    <w:aliases w:val="Маркирован. список (1_ ур.)"/>
    <w:autoRedefine/>
    <w:uiPriority w:val="1"/>
    <w:qFormat/>
    <w:rsid w:val="001B561B"/>
    <w:pPr>
      <w:tabs>
        <w:tab w:val="left" w:pos="964"/>
      </w:tabs>
      <w:spacing w:line="312" w:lineRule="auto"/>
      <w:ind w:firstLine="709"/>
    </w:pPr>
    <w:rPr>
      <w:sz w:val="26"/>
      <w:szCs w:val="24"/>
    </w:rPr>
  </w:style>
  <w:style w:type="paragraph" w:customStyle="1" w:styleId="affffff5">
    <w:name w:val="Подпись под рисунком"/>
    <w:basedOn w:val="a4"/>
    <w:autoRedefine/>
    <w:qFormat/>
    <w:rsid w:val="001B561B"/>
    <w:pPr>
      <w:tabs>
        <w:tab w:val="left" w:pos="993"/>
      </w:tabs>
      <w:spacing w:before="120" w:line="360" w:lineRule="auto"/>
      <w:ind w:firstLine="0"/>
      <w:jc w:val="center"/>
    </w:pPr>
    <w:rPr>
      <w:sz w:val="26"/>
      <w:szCs w:val="26"/>
      <w:lang w:eastAsia="ru-RU" w:bidi="ar-SA"/>
    </w:rPr>
  </w:style>
  <w:style w:type="paragraph" w:customStyle="1" w:styleId="21">
    <w:name w:val="Маркированный ур.2"/>
    <w:basedOn w:val="a4"/>
    <w:autoRedefine/>
    <w:qFormat/>
    <w:rsid w:val="001B561B"/>
    <w:pPr>
      <w:numPr>
        <w:numId w:val="15"/>
      </w:numPr>
      <w:tabs>
        <w:tab w:val="left" w:pos="567"/>
        <w:tab w:val="left" w:pos="993"/>
      </w:tabs>
      <w:spacing w:line="312" w:lineRule="auto"/>
      <w:ind w:left="0" w:firstLine="709"/>
    </w:pPr>
    <w:rPr>
      <w:sz w:val="26"/>
      <w:szCs w:val="20"/>
      <w:lang w:eastAsia="ru-RU" w:bidi="ar-SA"/>
    </w:rPr>
  </w:style>
  <w:style w:type="paragraph" w:customStyle="1" w:styleId="53">
    <w:name w:val="Наименование заголовка 5 уровня"/>
    <w:basedOn w:val="a4"/>
    <w:qFormat/>
    <w:rsid w:val="001B561B"/>
    <w:pPr>
      <w:spacing w:line="312" w:lineRule="auto"/>
    </w:pPr>
    <w:rPr>
      <w:i/>
      <w:sz w:val="26"/>
      <w:lang w:eastAsia="ru-RU" w:bidi="ar-SA"/>
    </w:rPr>
  </w:style>
  <w:style w:type="paragraph" w:customStyle="1" w:styleId="20">
    <w:name w:val="маркированный список 2"/>
    <w:basedOn w:val="affff9"/>
    <w:link w:val="2f0"/>
    <w:qFormat/>
    <w:rsid w:val="001B561B"/>
    <w:pPr>
      <w:numPr>
        <w:numId w:val="14"/>
      </w:numPr>
      <w:tabs>
        <w:tab w:val="left" w:pos="993"/>
      </w:tabs>
      <w:spacing w:after="0" w:line="312" w:lineRule="auto"/>
      <w:jc w:val="both"/>
    </w:pPr>
    <w:rPr>
      <w:sz w:val="26"/>
      <w:szCs w:val="26"/>
    </w:rPr>
  </w:style>
  <w:style w:type="character" w:customStyle="1" w:styleId="2f0">
    <w:name w:val="маркированный список 2 Знак"/>
    <w:basedOn w:val="1e"/>
    <w:link w:val="20"/>
    <w:rsid w:val="001B561B"/>
    <w:rPr>
      <w:sz w:val="26"/>
      <w:szCs w:val="26"/>
    </w:rPr>
  </w:style>
  <w:style w:type="paragraph" w:customStyle="1" w:styleId="11">
    <w:name w:val="стиль нумерации 1"/>
    <w:basedOn w:val="20"/>
    <w:link w:val="1f1"/>
    <w:qFormat/>
    <w:rsid w:val="001B561B"/>
    <w:pPr>
      <w:numPr>
        <w:numId w:val="16"/>
      </w:numPr>
      <w:ind w:left="0" w:firstLine="709"/>
    </w:pPr>
  </w:style>
  <w:style w:type="character" w:customStyle="1" w:styleId="1f1">
    <w:name w:val="стиль нумерации 1 Знак"/>
    <w:basedOn w:val="2f0"/>
    <w:link w:val="11"/>
    <w:rsid w:val="001B561B"/>
    <w:rPr>
      <w:sz w:val="26"/>
      <w:szCs w:val="26"/>
    </w:rPr>
  </w:style>
  <w:style w:type="character" w:styleId="affffff6">
    <w:name w:val="footnote reference"/>
    <w:basedOn w:val="a5"/>
    <w:uiPriority w:val="99"/>
    <w:semiHidden/>
    <w:rsid w:val="00674814"/>
    <w:rPr>
      <w:vertAlign w:val="superscript"/>
    </w:rPr>
  </w:style>
  <w:style w:type="paragraph" w:customStyle="1" w:styleId="affffff7">
    <w:name w:val="Команда"/>
    <w:basedOn w:val="affff2"/>
    <w:qFormat/>
    <w:rsid w:val="007B180C"/>
    <w:pPr>
      <w:spacing w:before="180" w:after="180"/>
    </w:pPr>
    <w:rPr>
      <w:rFonts w:ascii="Courier New" w:hAnsi="Courier New" w:cs="Courier New"/>
    </w:rPr>
  </w:style>
  <w:style w:type="paragraph" w:styleId="affffff8">
    <w:name w:val="Normal (Web)"/>
    <w:basedOn w:val="a4"/>
    <w:uiPriority w:val="99"/>
    <w:semiHidden/>
    <w:unhideWhenUsed/>
    <w:rsid w:val="00192E4F"/>
    <w:pPr>
      <w:spacing w:before="100" w:beforeAutospacing="1" w:after="100" w:afterAutospacing="1"/>
      <w:ind w:firstLine="0"/>
      <w:jc w:val="left"/>
    </w:pPr>
    <w:rPr>
      <w:lang w:eastAsia="ru-RU" w:bidi="ar-SA"/>
    </w:rPr>
  </w:style>
  <w:style w:type="paragraph" w:customStyle="1" w:styleId="msolistparagraphcxspfirstmailrucssattributepostfix">
    <w:name w:val="msolistparagraphcxspfirst_mailru_css_attribute_postfix"/>
    <w:basedOn w:val="a4"/>
    <w:rsid w:val="00192E4F"/>
    <w:pPr>
      <w:spacing w:before="100" w:beforeAutospacing="1" w:after="100" w:afterAutospacing="1"/>
      <w:ind w:firstLine="0"/>
      <w:jc w:val="left"/>
    </w:pPr>
    <w:rPr>
      <w:lang w:eastAsia="ru-RU" w:bidi="ar-SA"/>
    </w:rPr>
  </w:style>
  <w:style w:type="paragraph" w:customStyle="1" w:styleId="msolistparagraphcxspmiddlemailrucssattributepostfix">
    <w:name w:val="msolistparagraphcxspmiddle_mailru_css_attribute_postfix"/>
    <w:basedOn w:val="a4"/>
    <w:rsid w:val="00192E4F"/>
    <w:pPr>
      <w:spacing w:before="100" w:beforeAutospacing="1" w:after="100" w:afterAutospacing="1"/>
      <w:ind w:firstLine="0"/>
      <w:jc w:val="left"/>
    </w:pPr>
    <w:rPr>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8819">
      <w:bodyDiv w:val="1"/>
      <w:marLeft w:val="0"/>
      <w:marRight w:val="0"/>
      <w:marTop w:val="0"/>
      <w:marBottom w:val="0"/>
      <w:divBdr>
        <w:top w:val="none" w:sz="0" w:space="0" w:color="auto"/>
        <w:left w:val="none" w:sz="0" w:space="0" w:color="auto"/>
        <w:bottom w:val="none" w:sz="0" w:space="0" w:color="auto"/>
        <w:right w:val="none" w:sz="0" w:space="0" w:color="auto"/>
      </w:divBdr>
    </w:div>
    <w:div w:id="452290321">
      <w:bodyDiv w:val="1"/>
      <w:marLeft w:val="0"/>
      <w:marRight w:val="0"/>
      <w:marTop w:val="0"/>
      <w:marBottom w:val="0"/>
      <w:divBdr>
        <w:top w:val="none" w:sz="0" w:space="0" w:color="auto"/>
        <w:left w:val="none" w:sz="0" w:space="0" w:color="auto"/>
        <w:bottom w:val="none" w:sz="0" w:space="0" w:color="auto"/>
        <w:right w:val="none" w:sz="0" w:space="0" w:color="auto"/>
      </w:divBdr>
      <w:divsChild>
        <w:div w:id="922032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00358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837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21615755">
      <w:bodyDiv w:val="1"/>
      <w:marLeft w:val="0"/>
      <w:marRight w:val="0"/>
      <w:marTop w:val="0"/>
      <w:marBottom w:val="0"/>
      <w:divBdr>
        <w:top w:val="none" w:sz="0" w:space="0" w:color="auto"/>
        <w:left w:val="none" w:sz="0" w:space="0" w:color="auto"/>
        <w:bottom w:val="none" w:sz="0" w:space="0" w:color="auto"/>
        <w:right w:val="none" w:sz="0" w:space="0" w:color="auto"/>
      </w:divBdr>
    </w:div>
    <w:div w:id="666056235">
      <w:bodyDiv w:val="1"/>
      <w:marLeft w:val="0"/>
      <w:marRight w:val="0"/>
      <w:marTop w:val="0"/>
      <w:marBottom w:val="0"/>
      <w:divBdr>
        <w:top w:val="none" w:sz="0" w:space="0" w:color="auto"/>
        <w:left w:val="none" w:sz="0" w:space="0" w:color="auto"/>
        <w:bottom w:val="none" w:sz="0" w:space="0" w:color="auto"/>
        <w:right w:val="none" w:sz="0" w:space="0" w:color="auto"/>
      </w:divBdr>
    </w:div>
    <w:div w:id="697123900">
      <w:bodyDiv w:val="1"/>
      <w:marLeft w:val="0"/>
      <w:marRight w:val="0"/>
      <w:marTop w:val="0"/>
      <w:marBottom w:val="0"/>
      <w:divBdr>
        <w:top w:val="none" w:sz="0" w:space="0" w:color="auto"/>
        <w:left w:val="none" w:sz="0" w:space="0" w:color="auto"/>
        <w:bottom w:val="none" w:sz="0" w:space="0" w:color="auto"/>
        <w:right w:val="none" w:sz="0" w:space="0" w:color="auto"/>
      </w:divBdr>
      <w:divsChild>
        <w:div w:id="14371691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3819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91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35806080">
      <w:bodyDiv w:val="1"/>
      <w:marLeft w:val="0"/>
      <w:marRight w:val="0"/>
      <w:marTop w:val="0"/>
      <w:marBottom w:val="0"/>
      <w:divBdr>
        <w:top w:val="none" w:sz="0" w:space="0" w:color="auto"/>
        <w:left w:val="none" w:sz="0" w:space="0" w:color="auto"/>
        <w:bottom w:val="none" w:sz="0" w:space="0" w:color="auto"/>
        <w:right w:val="none" w:sz="0" w:space="0" w:color="auto"/>
      </w:divBdr>
    </w:div>
    <w:div w:id="844128545">
      <w:bodyDiv w:val="1"/>
      <w:marLeft w:val="0"/>
      <w:marRight w:val="0"/>
      <w:marTop w:val="0"/>
      <w:marBottom w:val="0"/>
      <w:divBdr>
        <w:top w:val="none" w:sz="0" w:space="0" w:color="auto"/>
        <w:left w:val="none" w:sz="0" w:space="0" w:color="auto"/>
        <w:bottom w:val="none" w:sz="0" w:space="0" w:color="auto"/>
        <w:right w:val="none" w:sz="0" w:space="0" w:color="auto"/>
      </w:divBdr>
    </w:div>
    <w:div w:id="852837012">
      <w:bodyDiv w:val="1"/>
      <w:marLeft w:val="0"/>
      <w:marRight w:val="0"/>
      <w:marTop w:val="0"/>
      <w:marBottom w:val="0"/>
      <w:divBdr>
        <w:top w:val="none" w:sz="0" w:space="0" w:color="auto"/>
        <w:left w:val="none" w:sz="0" w:space="0" w:color="auto"/>
        <w:bottom w:val="none" w:sz="0" w:space="0" w:color="auto"/>
        <w:right w:val="none" w:sz="0" w:space="0" w:color="auto"/>
      </w:divBdr>
    </w:div>
    <w:div w:id="905333290">
      <w:bodyDiv w:val="1"/>
      <w:marLeft w:val="0"/>
      <w:marRight w:val="0"/>
      <w:marTop w:val="0"/>
      <w:marBottom w:val="0"/>
      <w:divBdr>
        <w:top w:val="none" w:sz="0" w:space="0" w:color="auto"/>
        <w:left w:val="none" w:sz="0" w:space="0" w:color="auto"/>
        <w:bottom w:val="none" w:sz="0" w:space="0" w:color="auto"/>
        <w:right w:val="none" w:sz="0" w:space="0" w:color="auto"/>
      </w:divBdr>
      <w:divsChild>
        <w:div w:id="20990613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18195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1399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87780697">
      <w:bodyDiv w:val="1"/>
      <w:marLeft w:val="0"/>
      <w:marRight w:val="0"/>
      <w:marTop w:val="0"/>
      <w:marBottom w:val="0"/>
      <w:divBdr>
        <w:top w:val="none" w:sz="0" w:space="0" w:color="auto"/>
        <w:left w:val="none" w:sz="0" w:space="0" w:color="auto"/>
        <w:bottom w:val="none" w:sz="0" w:space="0" w:color="auto"/>
        <w:right w:val="none" w:sz="0" w:space="0" w:color="auto"/>
      </w:divBdr>
      <w:divsChild>
        <w:div w:id="20117144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88682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686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14377142">
      <w:bodyDiv w:val="1"/>
      <w:marLeft w:val="0"/>
      <w:marRight w:val="0"/>
      <w:marTop w:val="0"/>
      <w:marBottom w:val="0"/>
      <w:divBdr>
        <w:top w:val="none" w:sz="0" w:space="0" w:color="auto"/>
        <w:left w:val="none" w:sz="0" w:space="0" w:color="auto"/>
        <w:bottom w:val="none" w:sz="0" w:space="0" w:color="auto"/>
        <w:right w:val="none" w:sz="0" w:space="0" w:color="auto"/>
      </w:divBdr>
      <w:divsChild>
        <w:div w:id="7867050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23209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660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8360835">
      <w:bodyDiv w:val="1"/>
      <w:marLeft w:val="0"/>
      <w:marRight w:val="0"/>
      <w:marTop w:val="0"/>
      <w:marBottom w:val="0"/>
      <w:divBdr>
        <w:top w:val="none" w:sz="0" w:space="0" w:color="auto"/>
        <w:left w:val="none" w:sz="0" w:space="0" w:color="auto"/>
        <w:bottom w:val="none" w:sz="0" w:space="0" w:color="auto"/>
        <w:right w:val="none" w:sz="0" w:space="0" w:color="auto"/>
      </w:divBdr>
      <w:divsChild>
        <w:div w:id="601180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015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921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03498170">
      <w:bodyDiv w:val="1"/>
      <w:marLeft w:val="0"/>
      <w:marRight w:val="0"/>
      <w:marTop w:val="0"/>
      <w:marBottom w:val="0"/>
      <w:divBdr>
        <w:top w:val="none" w:sz="0" w:space="0" w:color="auto"/>
        <w:left w:val="none" w:sz="0" w:space="0" w:color="auto"/>
        <w:bottom w:val="none" w:sz="0" w:space="0" w:color="auto"/>
        <w:right w:val="none" w:sz="0" w:space="0" w:color="auto"/>
      </w:divBdr>
      <w:divsChild>
        <w:div w:id="20014700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1615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90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46652470">
      <w:bodyDiv w:val="1"/>
      <w:marLeft w:val="0"/>
      <w:marRight w:val="0"/>
      <w:marTop w:val="0"/>
      <w:marBottom w:val="0"/>
      <w:divBdr>
        <w:top w:val="none" w:sz="0" w:space="0" w:color="auto"/>
        <w:left w:val="none" w:sz="0" w:space="0" w:color="auto"/>
        <w:bottom w:val="none" w:sz="0" w:space="0" w:color="auto"/>
        <w:right w:val="none" w:sz="0" w:space="0" w:color="auto"/>
      </w:divBdr>
      <w:divsChild>
        <w:div w:id="592318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10571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35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2227930">
      <w:bodyDiv w:val="1"/>
      <w:marLeft w:val="0"/>
      <w:marRight w:val="0"/>
      <w:marTop w:val="0"/>
      <w:marBottom w:val="0"/>
      <w:divBdr>
        <w:top w:val="none" w:sz="0" w:space="0" w:color="auto"/>
        <w:left w:val="none" w:sz="0" w:space="0" w:color="auto"/>
        <w:bottom w:val="none" w:sz="0" w:space="0" w:color="auto"/>
        <w:right w:val="none" w:sz="0" w:space="0" w:color="auto"/>
      </w:divBdr>
    </w:div>
    <w:div w:id="1269656945">
      <w:bodyDiv w:val="1"/>
      <w:marLeft w:val="0"/>
      <w:marRight w:val="0"/>
      <w:marTop w:val="0"/>
      <w:marBottom w:val="0"/>
      <w:divBdr>
        <w:top w:val="none" w:sz="0" w:space="0" w:color="auto"/>
        <w:left w:val="none" w:sz="0" w:space="0" w:color="auto"/>
        <w:bottom w:val="none" w:sz="0" w:space="0" w:color="auto"/>
        <w:right w:val="none" w:sz="0" w:space="0" w:color="auto"/>
      </w:divBdr>
    </w:div>
    <w:div w:id="1410273223">
      <w:bodyDiv w:val="1"/>
      <w:marLeft w:val="0"/>
      <w:marRight w:val="0"/>
      <w:marTop w:val="0"/>
      <w:marBottom w:val="0"/>
      <w:divBdr>
        <w:top w:val="none" w:sz="0" w:space="0" w:color="auto"/>
        <w:left w:val="none" w:sz="0" w:space="0" w:color="auto"/>
        <w:bottom w:val="none" w:sz="0" w:space="0" w:color="auto"/>
        <w:right w:val="none" w:sz="0" w:space="0" w:color="auto"/>
      </w:divBdr>
      <w:divsChild>
        <w:div w:id="14850074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3278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732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16172772">
      <w:bodyDiv w:val="1"/>
      <w:marLeft w:val="0"/>
      <w:marRight w:val="0"/>
      <w:marTop w:val="0"/>
      <w:marBottom w:val="0"/>
      <w:divBdr>
        <w:top w:val="none" w:sz="0" w:space="0" w:color="auto"/>
        <w:left w:val="none" w:sz="0" w:space="0" w:color="auto"/>
        <w:bottom w:val="none" w:sz="0" w:space="0" w:color="auto"/>
        <w:right w:val="none" w:sz="0" w:space="0" w:color="auto"/>
      </w:divBdr>
    </w:div>
    <w:div w:id="1583486952">
      <w:bodyDiv w:val="1"/>
      <w:marLeft w:val="0"/>
      <w:marRight w:val="0"/>
      <w:marTop w:val="0"/>
      <w:marBottom w:val="0"/>
      <w:divBdr>
        <w:top w:val="none" w:sz="0" w:space="0" w:color="auto"/>
        <w:left w:val="none" w:sz="0" w:space="0" w:color="auto"/>
        <w:bottom w:val="none" w:sz="0" w:space="0" w:color="auto"/>
        <w:right w:val="none" w:sz="0" w:space="0" w:color="auto"/>
      </w:divBdr>
      <w:divsChild>
        <w:div w:id="6462761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42390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6486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27676520">
      <w:bodyDiv w:val="1"/>
      <w:marLeft w:val="0"/>
      <w:marRight w:val="0"/>
      <w:marTop w:val="0"/>
      <w:marBottom w:val="0"/>
      <w:divBdr>
        <w:top w:val="none" w:sz="0" w:space="0" w:color="auto"/>
        <w:left w:val="none" w:sz="0" w:space="0" w:color="auto"/>
        <w:bottom w:val="none" w:sz="0" w:space="0" w:color="auto"/>
        <w:right w:val="none" w:sz="0" w:space="0" w:color="auto"/>
      </w:divBdr>
      <w:divsChild>
        <w:div w:id="13705696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67807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411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2827395">
      <w:bodyDiv w:val="1"/>
      <w:marLeft w:val="0"/>
      <w:marRight w:val="0"/>
      <w:marTop w:val="0"/>
      <w:marBottom w:val="0"/>
      <w:divBdr>
        <w:top w:val="none" w:sz="0" w:space="0" w:color="auto"/>
        <w:left w:val="none" w:sz="0" w:space="0" w:color="auto"/>
        <w:bottom w:val="none" w:sz="0" w:space="0" w:color="auto"/>
        <w:right w:val="none" w:sz="0" w:space="0" w:color="auto"/>
      </w:divBdr>
    </w:div>
    <w:div w:id="1767723831">
      <w:bodyDiv w:val="1"/>
      <w:marLeft w:val="0"/>
      <w:marRight w:val="0"/>
      <w:marTop w:val="0"/>
      <w:marBottom w:val="0"/>
      <w:divBdr>
        <w:top w:val="none" w:sz="0" w:space="0" w:color="auto"/>
        <w:left w:val="none" w:sz="0" w:space="0" w:color="auto"/>
        <w:bottom w:val="none" w:sz="0" w:space="0" w:color="auto"/>
        <w:right w:val="none" w:sz="0" w:space="0" w:color="auto"/>
      </w:divBdr>
    </w:div>
    <w:div w:id="1869373331">
      <w:bodyDiv w:val="1"/>
      <w:marLeft w:val="0"/>
      <w:marRight w:val="0"/>
      <w:marTop w:val="0"/>
      <w:marBottom w:val="0"/>
      <w:divBdr>
        <w:top w:val="none" w:sz="0" w:space="0" w:color="auto"/>
        <w:left w:val="none" w:sz="0" w:space="0" w:color="auto"/>
        <w:bottom w:val="none" w:sz="0" w:space="0" w:color="auto"/>
        <w:right w:val="none" w:sz="0" w:space="0" w:color="auto"/>
      </w:divBdr>
      <w:divsChild>
        <w:div w:id="753715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64292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2188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97414797">
      <w:bodyDiv w:val="1"/>
      <w:marLeft w:val="0"/>
      <w:marRight w:val="0"/>
      <w:marTop w:val="0"/>
      <w:marBottom w:val="0"/>
      <w:divBdr>
        <w:top w:val="none" w:sz="0" w:space="0" w:color="auto"/>
        <w:left w:val="none" w:sz="0" w:space="0" w:color="auto"/>
        <w:bottom w:val="none" w:sz="0" w:space="0" w:color="auto"/>
        <w:right w:val="none" w:sz="0" w:space="0" w:color="auto"/>
      </w:divBdr>
      <w:divsChild>
        <w:div w:id="12808416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89402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00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7555636">
      <w:bodyDiv w:val="1"/>
      <w:marLeft w:val="0"/>
      <w:marRight w:val="0"/>
      <w:marTop w:val="0"/>
      <w:marBottom w:val="0"/>
      <w:divBdr>
        <w:top w:val="none" w:sz="0" w:space="0" w:color="auto"/>
        <w:left w:val="none" w:sz="0" w:space="0" w:color="auto"/>
        <w:bottom w:val="none" w:sz="0" w:space="0" w:color="auto"/>
        <w:right w:val="none" w:sz="0" w:space="0" w:color="auto"/>
      </w:divBdr>
      <w:divsChild>
        <w:div w:id="1055929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54396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397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eader" Target="header2.xm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2.xml"/><Relationship Id="rId61"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al\templates_doc\templates_pd\actual\pd_34.dotx" TargetMode="External"/></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A1DEF-3E53-4C16-AD02-D460BC08E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pd_34.dotx</Template>
  <TotalTime>201</TotalTime>
  <Pages>22</Pages>
  <Words>2906</Words>
  <Characters>16570</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rop</vt:lpstr>
    </vt:vector>
  </TitlesOfParts>
  <Company>CIT CNIT ETU</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rop</dc:title>
  <dc:subject/>
  <dc:creator>uvasilyeva</dc:creator>
  <cp:keywords/>
  <dc:description/>
  <cp:lastModifiedBy>e.stanevich.work@gmail.com</cp:lastModifiedBy>
  <cp:revision>8</cp:revision>
  <cp:lastPrinted>2019-04-03T11:34:00Z</cp:lastPrinted>
  <dcterms:created xsi:type="dcterms:W3CDTF">2020-01-22T17:46:00Z</dcterms:created>
  <dcterms:modified xsi:type="dcterms:W3CDTF">2020-01-22T21:13:00Z</dcterms:modified>
</cp:coreProperties>
</file>